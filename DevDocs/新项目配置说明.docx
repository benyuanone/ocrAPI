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4DC4" w:rsidRDefault="004B4DC4">
      <w:pPr>
        <w:pStyle w:val="11"/>
      </w:pPr>
      <w:r>
        <w:rPr>
          <w:rFonts w:hint="eastAsia"/>
        </w:rPr>
        <w:t>目录</w:t>
      </w:r>
    </w:p>
    <w:p w:rsidR="000E3419" w:rsidRDefault="004B4DC4">
      <w:pPr>
        <w:pStyle w:val="11"/>
        <w:tabs>
          <w:tab w:val="left" w:pos="420"/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  <w:hyperlink w:anchor="_Toc483298698" w:history="1">
        <w:r w:rsidR="000E3419" w:rsidRPr="00757D3E">
          <w:rPr>
            <w:rStyle w:val="a4"/>
            <w:noProof/>
          </w:rPr>
          <w:t>1.</w:t>
        </w:r>
        <w:r w:rsidR="000E3419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0E3419" w:rsidRPr="00757D3E">
          <w:rPr>
            <w:rStyle w:val="a4"/>
            <w:rFonts w:hint="eastAsia"/>
            <w:noProof/>
          </w:rPr>
          <w:t>项目代码下载</w:t>
        </w:r>
        <w:r w:rsidR="000E3419">
          <w:rPr>
            <w:noProof/>
            <w:webHidden/>
          </w:rPr>
          <w:tab/>
        </w:r>
        <w:r w:rsidR="000E3419">
          <w:rPr>
            <w:noProof/>
            <w:webHidden/>
          </w:rPr>
          <w:fldChar w:fldCharType="begin"/>
        </w:r>
        <w:r w:rsidR="000E3419">
          <w:rPr>
            <w:noProof/>
            <w:webHidden/>
          </w:rPr>
          <w:instrText xml:space="preserve"> PAGEREF _Toc483298698 \h </w:instrText>
        </w:r>
        <w:r w:rsidR="000E3419">
          <w:rPr>
            <w:noProof/>
            <w:webHidden/>
          </w:rPr>
        </w:r>
        <w:r w:rsidR="000E3419">
          <w:rPr>
            <w:noProof/>
            <w:webHidden/>
          </w:rPr>
          <w:fldChar w:fldCharType="separate"/>
        </w:r>
        <w:r w:rsidR="000E3419">
          <w:rPr>
            <w:noProof/>
            <w:webHidden/>
          </w:rPr>
          <w:t>1</w:t>
        </w:r>
        <w:r w:rsidR="000E3419">
          <w:rPr>
            <w:noProof/>
            <w:webHidden/>
          </w:rPr>
          <w:fldChar w:fldCharType="end"/>
        </w:r>
      </w:hyperlink>
    </w:p>
    <w:p w:rsidR="000E3419" w:rsidRDefault="005A51C7" w:rsidP="000E3419">
      <w:pPr>
        <w:pStyle w:val="20"/>
        <w:tabs>
          <w:tab w:val="left" w:pos="1260"/>
          <w:tab w:val="right" w:leader="dot" w:pos="8302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3298699" w:history="1">
        <w:r w:rsidR="000E3419" w:rsidRPr="00757D3E">
          <w:rPr>
            <w:rStyle w:val="a4"/>
            <w:noProof/>
            <w:kern w:val="0"/>
          </w:rPr>
          <w:t>1.1.</w:t>
        </w:r>
        <w:r w:rsidR="000E3419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0E3419" w:rsidRPr="00757D3E">
          <w:rPr>
            <w:rStyle w:val="a4"/>
            <w:noProof/>
            <w:kern w:val="0"/>
          </w:rPr>
          <w:t>git</w:t>
        </w:r>
        <w:r w:rsidR="000E3419" w:rsidRPr="00757D3E">
          <w:rPr>
            <w:rStyle w:val="a4"/>
            <w:rFonts w:hint="eastAsia"/>
            <w:noProof/>
            <w:kern w:val="0"/>
          </w:rPr>
          <w:t>克隆</w:t>
        </w:r>
        <w:r w:rsidR="000E3419">
          <w:rPr>
            <w:noProof/>
            <w:webHidden/>
          </w:rPr>
          <w:tab/>
        </w:r>
        <w:r w:rsidR="000E3419">
          <w:rPr>
            <w:noProof/>
            <w:webHidden/>
          </w:rPr>
          <w:fldChar w:fldCharType="begin"/>
        </w:r>
        <w:r w:rsidR="000E3419">
          <w:rPr>
            <w:noProof/>
            <w:webHidden/>
          </w:rPr>
          <w:instrText xml:space="preserve"> PAGEREF _Toc483298699 \h </w:instrText>
        </w:r>
        <w:r w:rsidR="000E3419">
          <w:rPr>
            <w:noProof/>
            <w:webHidden/>
          </w:rPr>
        </w:r>
        <w:r w:rsidR="000E3419">
          <w:rPr>
            <w:noProof/>
            <w:webHidden/>
          </w:rPr>
          <w:fldChar w:fldCharType="separate"/>
        </w:r>
        <w:r w:rsidR="000E3419">
          <w:rPr>
            <w:noProof/>
            <w:webHidden/>
          </w:rPr>
          <w:t>1</w:t>
        </w:r>
        <w:r w:rsidR="000E3419">
          <w:rPr>
            <w:noProof/>
            <w:webHidden/>
          </w:rPr>
          <w:fldChar w:fldCharType="end"/>
        </w:r>
      </w:hyperlink>
    </w:p>
    <w:p w:rsidR="000E3419" w:rsidRDefault="005A51C7">
      <w:pPr>
        <w:pStyle w:val="11"/>
        <w:tabs>
          <w:tab w:val="left" w:pos="420"/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3298700" w:history="1">
        <w:r w:rsidR="000E3419" w:rsidRPr="00757D3E">
          <w:rPr>
            <w:rStyle w:val="a4"/>
            <w:noProof/>
          </w:rPr>
          <w:t>2.</w:t>
        </w:r>
        <w:r w:rsidR="000E3419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0E3419" w:rsidRPr="00757D3E">
          <w:rPr>
            <w:rStyle w:val="a4"/>
            <w:noProof/>
          </w:rPr>
          <w:t>IDEA</w:t>
        </w:r>
        <w:r w:rsidR="000E3419" w:rsidRPr="00757D3E">
          <w:rPr>
            <w:rStyle w:val="a4"/>
            <w:rFonts w:hint="eastAsia"/>
            <w:noProof/>
          </w:rPr>
          <w:t>导入及配置</w:t>
        </w:r>
        <w:r w:rsidR="000E3419">
          <w:rPr>
            <w:noProof/>
            <w:webHidden/>
          </w:rPr>
          <w:tab/>
        </w:r>
        <w:r w:rsidR="000E3419">
          <w:rPr>
            <w:noProof/>
            <w:webHidden/>
          </w:rPr>
          <w:fldChar w:fldCharType="begin"/>
        </w:r>
        <w:r w:rsidR="000E3419">
          <w:rPr>
            <w:noProof/>
            <w:webHidden/>
          </w:rPr>
          <w:instrText xml:space="preserve"> PAGEREF _Toc483298700 \h </w:instrText>
        </w:r>
        <w:r w:rsidR="000E3419">
          <w:rPr>
            <w:noProof/>
            <w:webHidden/>
          </w:rPr>
        </w:r>
        <w:r w:rsidR="000E3419">
          <w:rPr>
            <w:noProof/>
            <w:webHidden/>
          </w:rPr>
          <w:fldChar w:fldCharType="separate"/>
        </w:r>
        <w:r w:rsidR="000E3419">
          <w:rPr>
            <w:noProof/>
            <w:webHidden/>
          </w:rPr>
          <w:t>2</w:t>
        </w:r>
        <w:r w:rsidR="000E3419">
          <w:rPr>
            <w:noProof/>
            <w:webHidden/>
          </w:rPr>
          <w:fldChar w:fldCharType="end"/>
        </w:r>
      </w:hyperlink>
    </w:p>
    <w:p w:rsidR="000E3419" w:rsidRDefault="005A51C7" w:rsidP="000E3419">
      <w:pPr>
        <w:pStyle w:val="20"/>
        <w:tabs>
          <w:tab w:val="left" w:pos="1260"/>
          <w:tab w:val="right" w:leader="dot" w:pos="8302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3298701" w:history="1">
        <w:r w:rsidR="000E3419" w:rsidRPr="00757D3E">
          <w:rPr>
            <w:rStyle w:val="a4"/>
            <w:noProof/>
            <w:kern w:val="0"/>
          </w:rPr>
          <w:t>2.1.</w:t>
        </w:r>
        <w:r w:rsidR="000E3419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0E3419" w:rsidRPr="00757D3E">
          <w:rPr>
            <w:rStyle w:val="a4"/>
            <w:noProof/>
            <w:kern w:val="0"/>
          </w:rPr>
          <w:t>IDEA</w:t>
        </w:r>
        <w:r w:rsidR="000E3419" w:rsidRPr="00757D3E">
          <w:rPr>
            <w:rStyle w:val="a4"/>
            <w:rFonts w:hint="eastAsia"/>
            <w:noProof/>
            <w:kern w:val="0"/>
          </w:rPr>
          <w:t>导入</w:t>
        </w:r>
        <w:r w:rsidR="000E3419">
          <w:rPr>
            <w:noProof/>
            <w:webHidden/>
          </w:rPr>
          <w:tab/>
        </w:r>
        <w:r w:rsidR="000E3419">
          <w:rPr>
            <w:noProof/>
            <w:webHidden/>
          </w:rPr>
          <w:fldChar w:fldCharType="begin"/>
        </w:r>
        <w:r w:rsidR="000E3419">
          <w:rPr>
            <w:noProof/>
            <w:webHidden/>
          </w:rPr>
          <w:instrText xml:space="preserve"> PAGEREF _Toc483298701 \h </w:instrText>
        </w:r>
        <w:r w:rsidR="000E3419">
          <w:rPr>
            <w:noProof/>
            <w:webHidden/>
          </w:rPr>
        </w:r>
        <w:r w:rsidR="000E3419">
          <w:rPr>
            <w:noProof/>
            <w:webHidden/>
          </w:rPr>
          <w:fldChar w:fldCharType="separate"/>
        </w:r>
        <w:r w:rsidR="000E3419">
          <w:rPr>
            <w:noProof/>
            <w:webHidden/>
          </w:rPr>
          <w:t>2</w:t>
        </w:r>
        <w:r w:rsidR="000E3419">
          <w:rPr>
            <w:noProof/>
            <w:webHidden/>
          </w:rPr>
          <w:fldChar w:fldCharType="end"/>
        </w:r>
      </w:hyperlink>
    </w:p>
    <w:p w:rsidR="000E3419" w:rsidRDefault="005A51C7" w:rsidP="000E3419">
      <w:pPr>
        <w:pStyle w:val="20"/>
        <w:tabs>
          <w:tab w:val="left" w:pos="1260"/>
          <w:tab w:val="right" w:leader="dot" w:pos="8302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3298702" w:history="1">
        <w:r w:rsidR="000E3419" w:rsidRPr="00757D3E">
          <w:rPr>
            <w:rStyle w:val="a4"/>
            <w:noProof/>
            <w:kern w:val="0"/>
          </w:rPr>
          <w:t>2.2.</w:t>
        </w:r>
        <w:r w:rsidR="000E3419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0E3419" w:rsidRPr="00757D3E">
          <w:rPr>
            <w:rStyle w:val="a4"/>
            <w:noProof/>
            <w:kern w:val="0"/>
          </w:rPr>
          <w:t>IDEA</w:t>
        </w:r>
        <w:r w:rsidR="000E3419" w:rsidRPr="00757D3E">
          <w:rPr>
            <w:rStyle w:val="a4"/>
            <w:rFonts w:hint="eastAsia"/>
            <w:noProof/>
            <w:kern w:val="0"/>
          </w:rPr>
          <w:t>配置</w:t>
        </w:r>
        <w:r w:rsidR="000E3419">
          <w:rPr>
            <w:noProof/>
            <w:webHidden/>
          </w:rPr>
          <w:tab/>
        </w:r>
        <w:r w:rsidR="000E3419">
          <w:rPr>
            <w:noProof/>
            <w:webHidden/>
          </w:rPr>
          <w:fldChar w:fldCharType="begin"/>
        </w:r>
        <w:r w:rsidR="000E3419">
          <w:rPr>
            <w:noProof/>
            <w:webHidden/>
          </w:rPr>
          <w:instrText xml:space="preserve"> PAGEREF _Toc483298702 \h </w:instrText>
        </w:r>
        <w:r w:rsidR="000E3419">
          <w:rPr>
            <w:noProof/>
            <w:webHidden/>
          </w:rPr>
        </w:r>
        <w:r w:rsidR="000E3419">
          <w:rPr>
            <w:noProof/>
            <w:webHidden/>
          </w:rPr>
          <w:fldChar w:fldCharType="separate"/>
        </w:r>
        <w:r w:rsidR="000E3419">
          <w:rPr>
            <w:noProof/>
            <w:webHidden/>
          </w:rPr>
          <w:t>3</w:t>
        </w:r>
        <w:r w:rsidR="000E3419">
          <w:rPr>
            <w:noProof/>
            <w:webHidden/>
          </w:rPr>
          <w:fldChar w:fldCharType="end"/>
        </w:r>
      </w:hyperlink>
    </w:p>
    <w:p w:rsidR="000E3419" w:rsidRDefault="005A51C7">
      <w:pPr>
        <w:pStyle w:val="11"/>
        <w:tabs>
          <w:tab w:val="left" w:pos="420"/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3298703" w:history="1">
        <w:r w:rsidR="000E3419" w:rsidRPr="00757D3E">
          <w:rPr>
            <w:rStyle w:val="a4"/>
            <w:noProof/>
            <w:kern w:val="0"/>
          </w:rPr>
          <w:t>3.</w:t>
        </w:r>
        <w:r w:rsidR="000E3419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0E3419" w:rsidRPr="00757D3E">
          <w:rPr>
            <w:rStyle w:val="a4"/>
            <w:noProof/>
          </w:rPr>
          <w:t>tomcat</w:t>
        </w:r>
        <w:r w:rsidR="000E3419" w:rsidRPr="00757D3E">
          <w:rPr>
            <w:rStyle w:val="a4"/>
            <w:rFonts w:hint="eastAsia"/>
            <w:noProof/>
          </w:rPr>
          <w:t>配置</w:t>
        </w:r>
        <w:r w:rsidR="000E3419">
          <w:rPr>
            <w:noProof/>
            <w:webHidden/>
          </w:rPr>
          <w:tab/>
        </w:r>
        <w:r w:rsidR="000E3419">
          <w:rPr>
            <w:noProof/>
            <w:webHidden/>
          </w:rPr>
          <w:fldChar w:fldCharType="begin"/>
        </w:r>
        <w:r w:rsidR="000E3419">
          <w:rPr>
            <w:noProof/>
            <w:webHidden/>
          </w:rPr>
          <w:instrText xml:space="preserve"> PAGEREF _Toc483298703 \h </w:instrText>
        </w:r>
        <w:r w:rsidR="000E3419">
          <w:rPr>
            <w:noProof/>
            <w:webHidden/>
          </w:rPr>
        </w:r>
        <w:r w:rsidR="000E3419">
          <w:rPr>
            <w:noProof/>
            <w:webHidden/>
          </w:rPr>
          <w:fldChar w:fldCharType="separate"/>
        </w:r>
        <w:r w:rsidR="000E3419">
          <w:rPr>
            <w:noProof/>
            <w:webHidden/>
          </w:rPr>
          <w:t>9</w:t>
        </w:r>
        <w:r w:rsidR="000E3419">
          <w:rPr>
            <w:noProof/>
            <w:webHidden/>
          </w:rPr>
          <w:fldChar w:fldCharType="end"/>
        </w:r>
      </w:hyperlink>
    </w:p>
    <w:p w:rsidR="004B4DC4" w:rsidRDefault="004B4DC4">
      <w:r>
        <w:fldChar w:fldCharType="end"/>
      </w:r>
    </w:p>
    <w:p w:rsidR="004B4DC4" w:rsidRDefault="004B4DC4">
      <w:pPr>
        <w:sectPr w:rsidR="004B4DC4" w:rsidSect="007839A8"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1440" w:right="1797" w:bottom="1440" w:left="1797" w:header="851" w:footer="992" w:gutter="0"/>
          <w:cols w:space="720"/>
          <w:docGrid w:type="lines" w:linePitch="326"/>
        </w:sectPr>
      </w:pPr>
    </w:p>
    <w:p w:rsidR="00693AA9" w:rsidRDefault="009870DF" w:rsidP="00693AA9">
      <w:pPr>
        <w:pStyle w:val="1"/>
        <w:tabs>
          <w:tab w:val="clear" w:pos="432"/>
        </w:tabs>
        <w:spacing w:line="360" w:lineRule="auto"/>
      </w:pPr>
      <w:bookmarkStart w:id="0" w:name="_Toc483298698"/>
      <w:r>
        <w:rPr>
          <w:rFonts w:hint="eastAsia"/>
        </w:rPr>
        <w:lastRenderedPageBreak/>
        <w:t>项目代码下载</w:t>
      </w:r>
      <w:bookmarkEnd w:id="0"/>
    </w:p>
    <w:p w:rsidR="005E3BCA" w:rsidRDefault="00530CA4" w:rsidP="005E3BCA">
      <w:pPr>
        <w:pStyle w:val="2"/>
        <w:tabs>
          <w:tab w:val="clear" w:pos="575"/>
        </w:tabs>
        <w:spacing w:line="360" w:lineRule="auto"/>
        <w:rPr>
          <w:kern w:val="0"/>
        </w:rPr>
      </w:pPr>
      <w:bookmarkStart w:id="1" w:name="_Toc483298699"/>
      <w:proofErr w:type="spellStart"/>
      <w:r>
        <w:rPr>
          <w:kern w:val="0"/>
        </w:rPr>
        <w:t>git</w:t>
      </w:r>
      <w:proofErr w:type="spellEnd"/>
      <w:r>
        <w:rPr>
          <w:kern w:val="0"/>
        </w:rPr>
        <w:t>克隆</w:t>
      </w:r>
      <w:bookmarkEnd w:id="1"/>
    </w:p>
    <w:p w:rsidR="00530CA4" w:rsidRDefault="00530CA4" w:rsidP="000550DC">
      <w:pPr>
        <w:pStyle w:val="af1"/>
        <w:numPr>
          <w:ilvl w:val="0"/>
          <w:numId w:val="44"/>
        </w:numPr>
        <w:ind w:firstLineChars="0"/>
      </w:pPr>
      <w:r>
        <w:rPr>
          <w:rFonts w:hint="eastAsia"/>
        </w:rPr>
        <w:t>命令</w:t>
      </w:r>
      <w:proofErr w:type="gramStart"/>
      <w:r>
        <w:rPr>
          <w:rFonts w:hint="eastAsia"/>
        </w:rPr>
        <w:t>行进入待克隆</w:t>
      </w:r>
      <w:proofErr w:type="gramEnd"/>
      <w:r>
        <w:rPr>
          <w:rFonts w:hint="eastAsia"/>
        </w:rPr>
        <w:t>的目录，如</w:t>
      </w:r>
      <w:r>
        <w:rPr>
          <w:rFonts w:hint="eastAsia"/>
        </w:rPr>
        <w:t>D:\project\</w:t>
      </w:r>
      <w:r w:rsidRPr="00530CA4">
        <w:t>Ourway_Web</w:t>
      </w:r>
    </w:p>
    <w:p w:rsidR="000550DC" w:rsidRDefault="000550DC" w:rsidP="000550DC">
      <w:pPr>
        <w:pStyle w:val="af1"/>
        <w:numPr>
          <w:ilvl w:val="0"/>
          <w:numId w:val="44"/>
        </w:numPr>
        <w:ind w:firstLineChars="0"/>
      </w:pPr>
      <w:r>
        <w:rPr>
          <w:rFonts w:hint="eastAsia"/>
        </w:rPr>
        <w:t>运行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克隆命令：</w:t>
      </w:r>
      <w:proofErr w:type="spellStart"/>
      <w:r w:rsidRPr="000550DC">
        <w:t>git</w:t>
      </w:r>
      <w:proofErr w:type="spellEnd"/>
      <w:r w:rsidRPr="000550DC">
        <w:t xml:space="preserve"> clone </w:t>
      </w:r>
      <w:hyperlink r:id="rId13" w:history="1">
        <w:r w:rsidRPr="008E7E55">
          <w:rPr>
            <w:rStyle w:val="a4"/>
          </w:rPr>
          <w:t>root@www.zghzbckj.com:jack/ourway-boss.git</w:t>
        </w:r>
      </w:hyperlink>
      <w:r>
        <w:t>将项目克隆至当前文件夹内</w:t>
      </w:r>
      <w:r>
        <w:rPr>
          <w:rFonts w:hint="eastAsia"/>
        </w:rPr>
        <w:t>。</w:t>
      </w:r>
      <w:proofErr w:type="spellStart"/>
      <w:r w:rsidR="009F2294">
        <w:t>git</w:t>
      </w:r>
      <w:proofErr w:type="spellEnd"/>
      <w:r w:rsidR="009F2294">
        <w:t>地址如下图所示</w:t>
      </w:r>
      <w:r w:rsidR="009F2294">
        <w:rPr>
          <w:rFonts w:hint="eastAsia"/>
        </w:rPr>
        <w:t>，</w:t>
      </w:r>
      <w:r w:rsidR="009F2294">
        <w:t>请使用</w:t>
      </w:r>
      <w:r w:rsidR="009F2294">
        <w:t>SSH</w:t>
      </w:r>
      <w:r w:rsidR="009F2294">
        <w:t>地址</w:t>
      </w:r>
      <w:r w:rsidR="009F2294">
        <w:rPr>
          <w:rFonts w:hint="eastAsia"/>
        </w:rPr>
        <w:t>，</w:t>
      </w:r>
      <w:r w:rsidR="009F2294">
        <w:t>克隆过程可能需要输入</w:t>
      </w:r>
      <w:proofErr w:type="spellStart"/>
      <w:r w:rsidR="009F2294">
        <w:t>git</w:t>
      </w:r>
      <w:proofErr w:type="spellEnd"/>
      <w:r w:rsidR="009F2294">
        <w:t>注册的用户名密码</w:t>
      </w:r>
      <w:r w:rsidR="009F2294">
        <w:rPr>
          <w:rFonts w:hint="eastAsia"/>
        </w:rPr>
        <w:t>，</w:t>
      </w:r>
      <w:r w:rsidR="009F2294">
        <w:t>根据需要输入</w:t>
      </w:r>
      <w:r w:rsidR="009F2294">
        <w:rPr>
          <w:rFonts w:hint="eastAsia"/>
        </w:rPr>
        <w:t>（</w:t>
      </w:r>
      <w:proofErr w:type="spellStart"/>
      <w:r w:rsidR="009F2294">
        <w:rPr>
          <w:rFonts w:hint="eastAsia"/>
        </w:rPr>
        <w:t>git</w:t>
      </w:r>
      <w:proofErr w:type="spellEnd"/>
      <w:r w:rsidR="009F2294">
        <w:rPr>
          <w:rFonts w:hint="eastAsia"/>
        </w:rPr>
        <w:t>注册及本地配置详见</w:t>
      </w:r>
      <w:proofErr w:type="spellStart"/>
      <w:r w:rsidR="009F2294" w:rsidRPr="00E42DAF">
        <w:rPr>
          <w:rFonts w:hint="eastAsia"/>
          <w:b/>
          <w:color w:val="FF0000"/>
        </w:rPr>
        <w:t>git</w:t>
      </w:r>
      <w:proofErr w:type="spellEnd"/>
      <w:r w:rsidR="009F2294" w:rsidRPr="00E42DAF">
        <w:rPr>
          <w:rFonts w:hint="eastAsia"/>
          <w:b/>
          <w:color w:val="FF0000"/>
        </w:rPr>
        <w:t>相关文档</w:t>
      </w:r>
      <w:r w:rsidR="009F2294">
        <w:rPr>
          <w:rFonts w:hint="eastAsia"/>
        </w:rPr>
        <w:t>）。</w:t>
      </w:r>
    </w:p>
    <w:p w:rsidR="00B30D61" w:rsidRDefault="008E11EC" w:rsidP="00530CA4">
      <w:r>
        <w:rPr>
          <w:noProof/>
        </w:rPr>
        <w:drawing>
          <wp:inline distT="0" distB="0" distL="0" distR="0" wp14:anchorId="29B9B184" wp14:editId="3314E515">
            <wp:extent cx="5274310" cy="1070123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294" w:rsidRDefault="009F2294" w:rsidP="009F2294">
      <w:pPr>
        <w:pStyle w:val="af1"/>
        <w:numPr>
          <w:ilvl w:val="0"/>
          <w:numId w:val="44"/>
        </w:numPr>
        <w:ind w:firstLineChars="0"/>
      </w:pPr>
      <w:r>
        <w:rPr>
          <w:rFonts w:hint="eastAsia"/>
        </w:rPr>
        <w:t>完成克隆，相关的命令及克隆后的情况如下图所示：</w:t>
      </w:r>
    </w:p>
    <w:p w:rsidR="009F2294" w:rsidRDefault="009F2294" w:rsidP="009F2294">
      <w:pPr>
        <w:pStyle w:val="af1"/>
        <w:ind w:left="360" w:firstLineChars="0" w:firstLine="0"/>
      </w:pPr>
      <w:r>
        <w:rPr>
          <w:rFonts w:hint="eastAsia"/>
        </w:rPr>
        <w:t>命令：</w:t>
      </w:r>
    </w:p>
    <w:p w:rsidR="009F2294" w:rsidRDefault="009F2294" w:rsidP="009F2294">
      <w:pPr>
        <w:pStyle w:val="af1"/>
        <w:ind w:left="360" w:firstLineChars="0" w:firstLine="0"/>
      </w:pPr>
      <w:r>
        <w:rPr>
          <w:noProof/>
        </w:rPr>
        <w:drawing>
          <wp:inline distT="0" distB="0" distL="0" distR="0" wp14:anchorId="723DAEB7" wp14:editId="47F00372">
            <wp:extent cx="5274310" cy="2686602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DAF" w:rsidRDefault="00E42DAF" w:rsidP="009F2294">
      <w:pPr>
        <w:pStyle w:val="af1"/>
        <w:ind w:left="360" w:firstLineChars="0" w:firstLine="0"/>
      </w:pPr>
      <w:r>
        <w:rPr>
          <w:rFonts w:hint="eastAsia"/>
        </w:rPr>
        <w:t>完成后的目录如下图所示：</w:t>
      </w:r>
    </w:p>
    <w:p w:rsidR="001777B3" w:rsidRDefault="001777B3" w:rsidP="009F2294">
      <w:pPr>
        <w:pStyle w:val="af1"/>
        <w:ind w:left="360" w:firstLineChars="0" w:firstLine="0"/>
      </w:pPr>
      <w:r>
        <w:rPr>
          <w:rFonts w:hint="eastAsia"/>
        </w:rPr>
        <w:t>注：文件夹图标需安装</w:t>
      </w:r>
      <w:proofErr w:type="spellStart"/>
      <w:r w:rsidRPr="001777B3">
        <w:t>TortoiseGit</w:t>
      </w:r>
      <w:proofErr w:type="spellEnd"/>
      <w:r>
        <w:t>后才能显示</w:t>
      </w:r>
    </w:p>
    <w:p w:rsidR="001777B3" w:rsidRDefault="001777B3" w:rsidP="009F2294">
      <w:pPr>
        <w:pStyle w:val="af1"/>
        <w:ind w:left="360" w:firstLineChars="0" w:firstLine="0"/>
      </w:pPr>
      <w:r>
        <w:rPr>
          <w:noProof/>
        </w:rPr>
        <w:drawing>
          <wp:inline distT="0" distB="0" distL="0" distR="0" wp14:anchorId="501C5F7A" wp14:editId="4ED4DC2F">
            <wp:extent cx="4553585" cy="1114581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7B3" w:rsidRPr="00530CA4" w:rsidRDefault="001777B3" w:rsidP="009F2294">
      <w:pPr>
        <w:pStyle w:val="af1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53EF7BB" wp14:editId="7AEBD200">
            <wp:extent cx="5274310" cy="4285377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5B0" w:rsidRDefault="00793BE3" w:rsidP="000125B0">
      <w:pPr>
        <w:pStyle w:val="1"/>
        <w:tabs>
          <w:tab w:val="clear" w:pos="432"/>
        </w:tabs>
        <w:spacing w:line="360" w:lineRule="auto"/>
      </w:pPr>
      <w:bookmarkStart w:id="2" w:name="_Toc483298700"/>
      <w:r>
        <w:rPr>
          <w:rFonts w:hint="eastAsia"/>
        </w:rPr>
        <w:t>IDEA</w:t>
      </w:r>
      <w:r>
        <w:rPr>
          <w:rFonts w:hint="eastAsia"/>
        </w:rPr>
        <w:t>导入及配置</w:t>
      </w:r>
      <w:bookmarkEnd w:id="2"/>
    </w:p>
    <w:p w:rsidR="000125B0" w:rsidRDefault="00793BE3" w:rsidP="000125B0">
      <w:pPr>
        <w:pStyle w:val="2"/>
        <w:tabs>
          <w:tab w:val="clear" w:pos="575"/>
        </w:tabs>
        <w:spacing w:line="360" w:lineRule="auto"/>
        <w:rPr>
          <w:kern w:val="0"/>
        </w:rPr>
      </w:pPr>
      <w:bookmarkStart w:id="3" w:name="_Toc483298701"/>
      <w:r>
        <w:rPr>
          <w:kern w:val="0"/>
        </w:rPr>
        <w:t>IDEA</w:t>
      </w:r>
      <w:r>
        <w:rPr>
          <w:kern w:val="0"/>
        </w:rPr>
        <w:t>导入</w:t>
      </w:r>
      <w:bookmarkEnd w:id="3"/>
    </w:p>
    <w:p w:rsidR="00793BE3" w:rsidRDefault="00793BE3" w:rsidP="00793BE3">
      <w:r>
        <w:rPr>
          <w:rFonts w:hint="eastAsia"/>
        </w:rPr>
        <w:t>运行</w:t>
      </w:r>
      <w:r>
        <w:rPr>
          <w:rFonts w:hint="eastAsia"/>
        </w:rPr>
        <w:t>IDEA</w:t>
      </w:r>
      <w:r>
        <w:rPr>
          <w:rFonts w:hint="eastAsia"/>
        </w:rPr>
        <w:t>，点击打开</w:t>
      </w:r>
      <w:r w:rsidRPr="00793BE3">
        <w:t>D:\project\Ourway_Web\ourway-boss</w:t>
      </w:r>
      <w:r>
        <w:rPr>
          <w:rFonts w:hint="eastAsia"/>
        </w:rPr>
        <w:t>，</w:t>
      </w:r>
      <w:r>
        <w:t>若无</w:t>
      </w:r>
      <w:r>
        <w:t>path</w:t>
      </w:r>
      <w:r>
        <w:t>输入栏</w:t>
      </w:r>
      <w:r>
        <w:rPr>
          <w:rFonts w:hint="eastAsia"/>
        </w:rPr>
        <w:t>，</w:t>
      </w:r>
      <w:r>
        <w:t>请点击右上角</w:t>
      </w:r>
      <w:r>
        <w:rPr>
          <w:noProof/>
        </w:rPr>
        <w:drawing>
          <wp:inline distT="0" distB="0" distL="0" distR="0" wp14:anchorId="16EEAFCC" wp14:editId="33823853">
            <wp:extent cx="724001" cy="276264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24001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，选择目录如下图所示，选择无误后点击</w:t>
      </w:r>
      <w:r>
        <w:rPr>
          <w:rFonts w:hint="eastAsia"/>
        </w:rPr>
        <w:t>OK</w:t>
      </w:r>
      <w:r>
        <w:rPr>
          <w:rFonts w:hint="eastAsia"/>
        </w:rPr>
        <w:t>：</w:t>
      </w:r>
    </w:p>
    <w:p w:rsidR="00793BE3" w:rsidRPr="008E7D08" w:rsidRDefault="00793BE3" w:rsidP="00793BE3">
      <w:r>
        <w:rPr>
          <w:noProof/>
        </w:rPr>
        <w:lastRenderedPageBreak/>
        <w:drawing>
          <wp:inline distT="0" distB="0" distL="0" distR="0" wp14:anchorId="3FD14D9E" wp14:editId="26CB7DB2">
            <wp:extent cx="5274310" cy="3712772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807" w:rsidRDefault="007B5807" w:rsidP="007B5807">
      <w:pPr>
        <w:pStyle w:val="2"/>
        <w:tabs>
          <w:tab w:val="clear" w:pos="575"/>
        </w:tabs>
        <w:spacing w:line="360" w:lineRule="auto"/>
        <w:rPr>
          <w:kern w:val="0"/>
        </w:rPr>
      </w:pPr>
      <w:bookmarkStart w:id="4" w:name="_Toc483298702"/>
      <w:r>
        <w:rPr>
          <w:kern w:val="0"/>
        </w:rPr>
        <w:t>IDEA</w:t>
      </w:r>
      <w:r>
        <w:rPr>
          <w:kern w:val="0"/>
        </w:rPr>
        <w:t>配置</w:t>
      </w:r>
      <w:bookmarkEnd w:id="4"/>
    </w:p>
    <w:p w:rsidR="006E4B99" w:rsidRDefault="007B5807" w:rsidP="006E4B99">
      <w:pPr>
        <w:pStyle w:val="af1"/>
        <w:numPr>
          <w:ilvl w:val="0"/>
          <w:numId w:val="45"/>
        </w:numPr>
        <w:ind w:firstLineChars="0"/>
        <w:rPr>
          <w:sz w:val="24"/>
          <w:szCs w:val="24"/>
        </w:rPr>
      </w:pPr>
      <w:r w:rsidRPr="006E4B99">
        <w:rPr>
          <w:rFonts w:hint="eastAsia"/>
          <w:sz w:val="24"/>
          <w:szCs w:val="24"/>
        </w:rPr>
        <w:t>打开后请等待几分钟，使</w:t>
      </w:r>
      <w:r w:rsidRPr="006E4B99">
        <w:rPr>
          <w:rFonts w:hint="eastAsia"/>
          <w:sz w:val="24"/>
          <w:szCs w:val="24"/>
        </w:rPr>
        <w:t>IDEA</w:t>
      </w:r>
      <w:r w:rsidRPr="006E4B99">
        <w:rPr>
          <w:rFonts w:hint="eastAsia"/>
          <w:sz w:val="24"/>
          <w:szCs w:val="24"/>
        </w:rPr>
        <w:t>完成</w:t>
      </w:r>
      <w:proofErr w:type="gramStart"/>
      <w:r w:rsidRPr="006E4B99">
        <w:rPr>
          <w:rFonts w:hint="eastAsia"/>
          <w:sz w:val="24"/>
          <w:szCs w:val="24"/>
        </w:rPr>
        <w:t>项目</w:t>
      </w:r>
      <w:r w:rsidR="006E4B99" w:rsidRPr="006E4B99">
        <w:rPr>
          <w:rFonts w:hint="eastAsia"/>
          <w:sz w:val="24"/>
          <w:szCs w:val="24"/>
        </w:rPr>
        <w:t>项目</w:t>
      </w:r>
      <w:proofErr w:type="gramEnd"/>
      <w:r w:rsidR="006E4B99" w:rsidRPr="006E4B99">
        <w:rPr>
          <w:rFonts w:hint="eastAsia"/>
          <w:sz w:val="24"/>
          <w:szCs w:val="24"/>
        </w:rPr>
        <w:t>加载，当左侧</w:t>
      </w:r>
      <w:r w:rsidR="006E4B99" w:rsidRPr="006E4B99">
        <w:rPr>
          <w:rFonts w:hint="eastAsia"/>
          <w:sz w:val="24"/>
          <w:szCs w:val="24"/>
        </w:rPr>
        <w:t>project</w:t>
      </w:r>
      <w:r w:rsidR="006E4B99" w:rsidRPr="006E4B99">
        <w:rPr>
          <w:rFonts w:hint="eastAsia"/>
          <w:sz w:val="24"/>
          <w:szCs w:val="24"/>
        </w:rPr>
        <w:t>窗口内模块加载完毕后即可，</w:t>
      </w:r>
      <w:r w:rsidR="006E4B99">
        <w:rPr>
          <w:rFonts w:hint="eastAsia"/>
          <w:sz w:val="24"/>
          <w:szCs w:val="24"/>
        </w:rPr>
        <w:t>或右下角的</w:t>
      </w:r>
      <w:r w:rsidR="006E4B99">
        <w:rPr>
          <w:rFonts w:hint="eastAsia"/>
          <w:sz w:val="24"/>
          <w:szCs w:val="24"/>
        </w:rPr>
        <w:t>N process running</w:t>
      </w:r>
      <w:r w:rsidR="006E4B99">
        <w:rPr>
          <w:sz w:val="24"/>
          <w:szCs w:val="24"/>
        </w:rPr>
        <w:t>…</w:t>
      </w:r>
      <w:r w:rsidR="006E4B99">
        <w:rPr>
          <w:rFonts w:hint="eastAsia"/>
          <w:sz w:val="24"/>
          <w:szCs w:val="24"/>
        </w:rPr>
        <w:t>提示消失即可。</w:t>
      </w:r>
    </w:p>
    <w:p w:rsidR="007B5807" w:rsidRDefault="006E4B99" w:rsidP="006E4B99">
      <w:pPr>
        <w:pStyle w:val="af1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5B8AFC37" wp14:editId="17E66D5D">
            <wp:extent cx="5274310" cy="9578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B99" w:rsidRDefault="006E4B99" w:rsidP="006E4B99">
      <w:pPr>
        <w:pStyle w:val="af1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加载完成</w:t>
      </w:r>
      <w:proofErr w:type="gramStart"/>
      <w:r>
        <w:rPr>
          <w:rFonts w:hint="eastAsia"/>
          <w:sz w:val="24"/>
          <w:szCs w:val="24"/>
        </w:rPr>
        <w:t>后如下</w:t>
      </w:r>
      <w:proofErr w:type="gramEnd"/>
      <w:r>
        <w:rPr>
          <w:rFonts w:hint="eastAsia"/>
          <w:sz w:val="24"/>
          <w:szCs w:val="24"/>
        </w:rPr>
        <w:t>图所示：</w:t>
      </w:r>
    </w:p>
    <w:p w:rsidR="006E4B99" w:rsidRPr="006E4B99" w:rsidRDefault="00E3279F" w:rsidP="006E4B99">
      <w:pPr>
        <w:pStyle w:val="af1"/>
        <w:ind w:left="36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90570B" wp14:editId="08672F15">
            <wp:extent cx="5274310" cy="43091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B99" w:rsidRDefault="00E3279F" w:rsidP="006E4B99">
      <w:pPr>
        <w:pStyle w:val="af1"/>
        <w:numPr>
          <w:ilvl w:val="0"/>
          <w:numId w:val="4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鼠标选择</w:t>
      </w:r>
      <w:r>
        <w:rPr>
          <w:rFonts w:hint="eastAsia"/>
          <w:sz w:val="24"/>
          <w:szCs w:val="24"/>
        </w:rPr>
        <w:t>project</w:t>
      </w:r>
      <w:r>
        <w:rPr>
          <w:rFonts w:hint="eastAsia"/>
          <w:sz w:val="24"/>
          <w:szCs w:val="24"/>
        </w:rPr>
        <w:t>的根节点“</w:t>
      </w:r>
      <w:proofErr w:type="spellStart"/>
      <w:r>
        <w:rPr>
          <w:rFonts w:hint="eastAsia"/>
          <w:sz w:val="24"/>
          <w:szCs w:val="24"/>
        </w:rPr>
        <w:t>ourway</w:t>
      </w:r>
      <w:proofErr w:type="spellEnd"/>
      <w:r>
        <w:rPr>
          <w:rFonts w:hint="eastAsia"/>
          <w:sz w:val="24"/>
          <w:szCs w:val="24"/>
        </w:rPr>
        <w:t>-boss</w:t>
      </w:r>
      <w:r>
        <w:rPr>
          <w:rFonts w:hint="eastAsia"/>
          <w:sz w:val="24"/>
          <w:szCs w:val="24"/>
        </w:rPr>
        <w:t>”</w:t>
      </w:r>
      <w:r>
        <w:rPr>
          <w:rFonts w:hint="eastAsia"/>
          <w:sz w:val="24"/>
          <w:szCs w:val="24"/>
        </w:rPr>
        <w:t>,</w:t>
      </w:r>
      <w:r>
        <w:rPr>
          <w:rFonts w:hint="eastAsia"/>
          <w:sz w:val="24"/>
          <w:szCs w:val="24"/>
        </w:rPr>
        <w:t>按下</w:t>
      </w:r>
      <w:r>
        <w:rPr>
          <w:rFonts w:hint="eastAsia"/>
          <w:sz w:val="24"/>
          <w:szCs w:val="24"/>
        </w:rPr>
        <w:t>F4</w:t>
      </w:r>
      <w:r>
        <w:rPr>
          <w:rFonts w:hint="eastAsia"/>
          <w:sz w:val="24"/>
          <w:szCs w:val="24"/>
        </w:rPr>
        <w:t>（或右键</w:t>
      </w:r>
      <w:r>
        <w:rPr>
          <w:rFonts w:hint="eastAsia"/>
          <w:sz w:val="24"/>
          <w:szCs w:val="24"/>
        </w:rPr>
        <w:t>-&gt;Open Module Setting</w:t>
      </w:r>
      <w:r>
        <w:rPr>
          <w:rFonts w:hint="eastAsia"/>
          <w:sz w:val="24"/>
          <w:szCs w:val="24"/>
        </w:rPr>
        <w:t>），其“</w:t>
      </w:r>
      <w:r>
        <w:rPr>
          <w:rFonts w:hint="eastAsia"/>
          <w:sz w:val="24"/>
          <w:szCs w:val="24"/>
        </w:rPr>
        <w:t>Project Setting</w:t>
      </w:r>
      <w:r>
        <w:rPr>
          <w:rFonts w:hint="eastAsia"/>
          <w:sz w:val="24"/>
          <w:szCs w:val="24"/>
        </w:rPr>
        <w:t>”</w:t>
      </w:r>
      <w:r>
        <w:rPr>
          <w:rFonts w:hint="eastAsia"/>
          <w:sz w:val="24"/>
          <w:szCs w:val="24"/>
        </w:rPr>
        <w:t>-&gt;</w:t>
      </w:r>
      <w:r>
        <w:rPr>
          <w:rFonts w:hint="eastAsia"/>
          <w:sz w:val="24"/>
          <w:szCs w:val="24"/>
        </w:rPr>
        <w:t>“</w:t>
      </w:r>
      <w:r>
        <w:rPr>
          <w:rFonts w:hint="eastAsia"/>
          <w:sz w:val="24"/>
          <w:szCs w:val="24"/>
        </w:rPr>
        <w:t>Project</w:t>
      </w:r>
      <w:r>
        <w:rPr>
          <w:rFonts w:hint="eastAsia"/>
          <w:sz w:val="24"/>
          <w:szCs w:val="24"/>
        </w:rPr>
        <w:t>”内配置“</w:t>
      </w:r>
      <w:r>
        <w:rPr>
          <w:rFonts w:hint="eastAsia"/>
          <w:sz w:val="24"/>
          <w:szCs w:val="24"/>
        </w:rPr>
        <w:t>Project SDK</w:t>
      </w:r>
      <w:r>
        <w:rPr>
          <w:rFonts w:hint="eastAsia"/>
          <w:sz w:val="24"/>
          <w:szCs w:val="24"/>
        </w:rPr>
        <w:t>”为</w:t>
      </w:r>
      <w:r>
        <w:rPr>
          <w:rFonts w:hint="eastAsia"/>
          <w:sz w:val="24"/>
          <w:szCs w:val="24"/>
        </w:rPr>
        <w:t>1.7</w:t>
      </w:r>
      <w:r>
        <w:rPr>
          <w:rFonts w:hint="eastAsia"/>
          <w:sz w:val="24"/>
          <w:szCs w:val="24"/>
        </w:rPr>
        <w:t>及以上环境</w:t>
      </w:r>
      <w:r w:rsidR="00980759">
        <w:rPr>
          <w:rFonts w:hint="eastAsia"/>
          <w:sz w:val="24"/>
          <w:szCs w:val="24"/>
        </w:rPr>
        <w:t>，“</w:t>
      </w:r>
      <w:r w:rsidR="00980759">
        <w:rPr>
          <w:rFonts w:hint="eastAsia"/>
          <w:sz w:val="24"/>
          <w:szCs w:val="24"/>
        </w:rPr>
        <w:t>project language level</w:t>
      </w:r>
      <w:r w:rsidR="00980759">
        <w:rPr>
          <w:rFonts w:hint="eastAsia"/>
          <w:sz w:val="24"/>
          <w:szCs w:val="24"/>
        </w:rPr>
        <w:t>”选择</w:t>
      </w:r>
      <w:r>
        <w:rPr>
          <w:rFonts w:hint="eastAsia"/>
          <w:sz w:val="24"/>
          <w:szCs w:val="24"/>
        </w:rPr>
        <w:t>，如下图所示：</w:t>
      </w:r>
    </w:p>
    <w:p w:rsidR="008222F3" w:rsidRDefault="008222F3" w:rsidP="008222F3">
      <w:pPr>
        <w:pStyle w:val="af1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注：若</w:t>
      </w:r>
      <w:r>
        <w:rPr>
          <w:rFonts w:hint="eastAsia"/>
          <w:sz w:val="24"/>
          <w:szCs w:val="24"/>
        </w:rPr>
        <w:t>project</w:t>
      </w:r>
      <w:r w:rsidR="003B029A">
        <w:rPr>
          <w:rFonts w:hint="eastAsia"/>
          <w:sz w:val="24"/>
          <w:szCs w:val="24"/>
        </w:rPr>
        <w:t>（左侧</w:t>
      </w:r>
      <w:r w:rsidR="001C0EE9">
        <w:rPr>
          <w:rFonts w:hint="eastAsia"/>
          <w:sz w:val="24"/>
          <w:szCs w:val="24"/>
        </w:rPr>
        <w:t>模块</w:t>
      </w:r>
      <w:r w:rsidR="003B029A">
        <w:rPr>
          <w:rFonts w:hint="eastAsia"/>
          <w:sz w:val="24"/>
          <w:szCs w:val="24"/>
        </w:rPr>
        <w:t>树）</w:t>
      </w:r>
      <w:r>
        <w:rPr>
          <w:rFonts w:hint="eastAsia"/>
          <w:sz w:val="24"/>
          <w:szCs w:val="24"/>
        </w:rPr>
        <w:t>内的模块前没有如图的蓝色小图标，请设置</w:t>
      </w:r>
      <w:proofErr w:type="spellStart"/>
      <w:r>
        <w:rPr>
          <w:rFonts w:hint="eastAsia"/>
          <w:sz w:val="24"/>
          <w:szCs w:val="24"/>
        </w:rPr>
        <w:t>sdk</w:t>
      </w:r>
      <w:proofErr w:type="spellEnd"/>
      <w:r>
        <w:rPr>
          <w:rFonts w:hint="eastAsia"/>
          <w:sz w:val="24"/>
          <w:szCs w:val="24"/>
        </w:rPr>
        <w:t>后点击确定，等待项目重新设置后再</w:t>
      </w:r>
      <w:r>
        <w:rPr>
          <w:rFonts w:hint="eastAsia"/>
          <w:sz w:val="24"/>
          <w:szCs w:val="24"/>
        </w:rPr>
        <w:t>F4</w:t>
      </w:r>
      <w:r>
        <w:rPr>
          <w:rFonts w:hint="eastAsia"/>
          <w:sz w:val="24"/>
          <w:szCs w:val="24"/>
        </w:rPr>
        <w:t>进入设置。</w:t>
      </w:r>
      <w:r w:rsidR="00E8726C">
        <w:rPr>
          <w:rFonts w:hint="eastAsia"/>
          <w:sz w:val="24"/>
          <w:szCs w:val="24"/>
        </w:rPr>
        <w:t>确保模块前有蓝色小图标出现</w:t>
      </w:r>
      <w:r w:rsidR="006043A2">
        <w:rPr>
          <w:rFonts w:hint="eastAsia"/>
          <w:sz w:val="24"/>
          <w:szCs w:val="24"/>
        </w:rPr>
        <w:t>（</w:t>
      </w:r>
      <w:r w:rsidR="006043A2">
        <w:rPr>
          <w:rFonts w:hint="eastAsia"/>
          <w:sz w:val="24"/>
          <w:szCs w:val="24"/>
        </w:rPr>
        <w:t>docs</w:t>
      </w:r>
      <w:r w:rsidR="006043A2">
        <w:rPr>
          <w:rFonts w:hint="eastAsia"/>
          <w:sz w:val="24"/>
          <w:szCs w:val="24"/>
        </w:rPr>
        <w:t>等非模块目录没有）。</w:t>
      </w:r>
    </w:p>
    <w:p w:rsidR="003523E6" w:rsidRDefault="003523E6" w:rsidP="008222F3">
      <w:pPr>
        <w:pStyle w:val="af1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6BB34D0E" wp14:editId="589FF776">
            <wp:extent cx="1015340" cy="240818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16819" cy="241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79F" w:rsidRPr="008A6D4B" w:rsidRDefault="00E3279F" w:rsidP="008A6D4B">
      <w:r>
        <w:rPr>
          <w:noProof/>
        </w:rPr>
        <w:lastRenderedPageBreak/>
        <w:drawing>
          <wp:inline distT="0" distB="0" distL="0" distR="0" wp14:anchorId="6B5C77F3" wp14:editId="55728C74">
            <wp:extent cx="5274310" cy="2989386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B99" w:rsidRDefault="008A6D4B" w:rsidP="006E4B99">
      <w:pPr>
        <w:pStyle w:val="af1"/>
        <w:numPr>
          <w:ilvl w:val="0"/>
          <w:numId w:val="45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设置</w:t>
      </w:r>
      <w:r>
        <w:rPr>
          <w:rFonts w:hint="eastAsia"/>
          <w:sz w:val="24"/>
          <w:szCs w:val="24"/>
        </w:rPr>
        <w:t>base-</w:t>
      </w:r>
      <w:proofErr w:type="spellStart"/>
      <w:r>
        <w:rPr>
          <w:rFonts w:hint="eastAsia"/>
          <w:sz w:val="24"/>
          <w:szCs w:val="24"/>
        </w:rPr>
        <w:t>zk</w:t>
      </w:r>
      <w:proofErr w:type="spellEnd"/>
      <w:r>
        <w:rPr>
          <w:sz w:val="24"/>
          <w:szCs w:val="24"/>
        </w:rPr>
        <w:t>文件夹为资源文件</w:t>
      </w:r>
    </w:p>
    <w:p w:rsidR="008A6D4B" w:rsidRDefault="008A6D4B" w:rsidP="008A6D4B">
      <w:pPr>
        <w:pStyle w:val="af1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设置</w:t>
      </w:r>
      <w:r>
        <w:rPr>
          <w:rFonts w:hint="eastAsia"/>
          <w:sz w:val="24"/>
          <w:szCs w:val="24"/>
        </w:rPr>
        <w:t>base-</w:t>
      </w:r>
      <w:proofErr w:type="spellStart"/>
      <w:r>
        <w:rPr>
          <w:rFonts w:hint="eastAsia"/>
          <w:sz w:val="24"/>
          <w:szCs w:val="24"/>
        </w:rPr>
        <w:t>zk</w:t>
      </w:r>
      <w:proofErr w:type="spellEnd"/>
      <w:r>
        <w:rPr>
          <w:rFonts w:hint="eastAsia"/>
          <w:sz w:val="24"/>
          <w:szCs w:val="24"/>
        </w:rPr>
        <w:t>模块的</w:t>
      </w:r>
      <w:proofErr w:type="spellStart"/>
      <w:r>
        <w:rPr>
          <w:rFonts w:hint="eastAsia"/>
          <w:sz w:val="24"/>
          <w:szCs w:val="24"/>
        </w:rPr>
        <w:t>src</w:t>
      </w:r>
      <w:proofErr w:type="spellEnd"/>
      <w:r>
        <w:rPr>
          <w:rFonts w:hint="eastAsia"/>
          <w:sz w:val="24"/>
          <w:szCs w:val="24"/>
        </w:rPr>
        <w:t>-&gt;main-&gt;web</w:t>
      </w:r>
      <w:r>
        <w:rPr>
          <w:rFonts w:hint="eastAsia"/>
          <w:sz w:val="24"/>
          <w:szCs w:val="24"/>
        </w:rPr>
        <w:t>文件夹为</w:t>
      </w:r>
      <w:r>
        <w:rPr>
          <w:rFonts w:hint="eastAsia"/>
          <w:sz w:val="24"/>
          <w:szCs w:val="24"/>
        </w:rPr>
        <w:t>resources</w:t>
      </w:r>
      <w:r>
        <w:rPr>
          <w:rFonts w:hint="eastAsia"/>
          <w:sz w:val="24"/>
          <w:szCs w:val="24"/>
        </w:rPr>
        <w:t>，如下图所示：</w:t>
      </w:r>
    </w:p>
    <w:p w:rsidR="008A6D4B" w:rsidRPr="006E4B99" w:rsidRDefault="008A6D4B" w:rsidP="008A6D4B">
      <w:pPr>
        <w:pStyle w:val="af1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3A89D956" wp14:editId="647B48BE">
            <wp:extent cx="5274310" cy="2700642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D4B" w:rsidRDefault="008A6D4B" w:rsidP="006E4B99">
      <w:pPr>
        <w:pStyle w:val="af1"/>
        <w:numPr>
          <w:ilvl w:val="0"/>
          <w:numId w:val="45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设置</w:t>
      </w:r>
      <w:r>
        <w:rPr>
          <w:sz w:val="24"/>
          <w:szCs w:val="24"/>
        </w:rPr>
        <w:t>web</w:t>
      </w:r>
      <w:r>
        <w:rPr>
          <w:rFonts w:hint="eastAsia"/>
          <w:sz w:val="24"/>
          <w:szCs w:val="24"/>
        </w:rPr>
        <w:t>-</w:t>
      </w:r>
      <w:proofErr w:type="spellStart"/>
      <w:r>
        <w:rPr>
          <w:sz w:val="24"/>
          <w:szCs w:val="24"/>
        </w:rPr>
        <w:t>zk</w:t>
      </w:r>
      <w:proofErr w:type="spellEnd"/>
      <w:r>
        <w:rPr>
          <w:sz w:val="24"/>
          <w:szCs w:val="24"/>
        </w:rPr>
        <w:t>为</w:t>
      </w:r>
      <w:r>
        <w:rPr>
          <w:sz w:val="24"/>
          <w:szCs w:val="24"/>
        </w:rPr>
        <w:t>web</w:t>
      </w:r>
      <w:r>
        <w:rPr>
          <w:sz w:val="24"/>
          <w:szCs w:val="24"/>
        </w:rPr>
        <w:t>项目</w:t>
      </w:r>
    </w:p>
    <w:p w:rsidR="008A6D4B" w:rsidRPr="008A6D4B" w:rsidRDefault="008A6D4B" w:rsidP="008A6D4B">
      <w:pPr>
        <w:pStyle w:val="af1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右键</w:t>
      </w:r>
      <w:r>
        <w:rPr>
          <w:rFonts w:hint="eastAsia"/>
          <w:sz w:val="24"/>
          <w:szCs w:val="24"/>
        </w:rPr>
        <w:t>web-</w:t>
      </w:r>
      <w:proofErr w:type="spellStart"/>
      <w:r>
        <w:rPr>
          <w:rFonts w:hint="eastAsia"/>
          <w:sz w:val="24"/>
          <w:szCs w:val="24"/>
        </w:rPr>
        <w:t>zk</w:t>
      </w:r>
      <w:proofErr w:type="spellEnd"/>
      <w:r>
        <w:rPr>
          <w:rFonts w:hint="eastAsia"/>
          <w:sz w:val="24"/>
          <w:szCs w:val="24"/>
        </w:rPr>
        <w:t>项目（或选中</w:t>
      </w:r>
      <w:r>
        <w:rPr>
          <w:rFonts w:hint="eastAsia"/>
          <w:sz w:val="24"/>
          <w:szCs w:val="24"/>
        </w:rPr>
        <w:t>web-</w:t>
      </w:r>
      <w:proofErr w:type="spellStart"/>
      <w:r>
        <w:rPr>
          <w:rFonts w:hint="eastAsia"/>
          <w:sz w:val="24"/>
          <w:szCs w:val="24"/>
        </w:rPr>
        <w:t>zk</w:t>
      </w:r>
      <w:proofErr w:type="spellEnd"/>
      <w:r>
        <w:rPr>
          <w:rFonts w:hint="eastAsia"/>
          <w:sz w:val="24"/>
          <w:szCs w:val="24"/>
        </w:rPr>
        <w:t>,</w:t>
      </w:r>
      <w:r>
        <w:rPr>
          <w:rFonts w:hint="eastAsia"/>
          <w:sz w:val="24"/>
          <w:szCs w:val="24"/>
        </w:rPr>
        <w:t>点击上方的绿色加号）</w:t>
      </w:r>
      <w:r>
        <w:rPr>
          <w:rFonts w:hint="eastAsia"/>
          <w:sz w:val="24"/>
          <w:szCs w:val="24"/>
        </w:rPr>
        <w:t>-&gt;add-&gt;web</w:t>
      </w:r>
      <w:r>
        <w:rPr>
          <w:rFonts w:hint="eastAsia"/>
          <w:sz w:val="24"/>
          <w:szCs w:val="24"/>
        </w:rPr>
        <w:t>，将</w:t>
      </w:r>
      <w:r>
        <w:rPr>
          <w:rFonts w:hint="eastAsia"/>
          <w:sz w:val="24"/>
          <w:szCs w:val="24"/>
        </w:rPr>
        <w:t>web-</w:t>
      </w:r>
      <w:proofErr w:type="spellStart"/>
      <w:r>
        <w:rPr>
          <w:rFonts w:hint="eastAsia"/>
          <w:sz w:val="24"/>
          <w:szCs w:val="24"/>
        </w:rPr>
        <w:t>zk</w:t>
      </w:r>
      <w:proofErr w:type="spellEnd"/>
      <w:r>
        <w:rPr>
          <w:rFonts w:hint="eastAsia"/>
          <w:sz w:val="24"/>
          <w:szCs w:val="24"/>
        </w:rPr>
        <w:t>设置为</w:t>
      </w:r>
      <w:r>
        <w:rPr>
          <w:rFonts w:hint="eastAsia"/>
          <w:sz w:val="24"/>
          <w:szCs w:val="24"/>
        </w:rPr>
        <w:t>web</w:t>
      </w:r>
      <w:r>
        <w:rPr>
          <w:rFonts w:hint="eastAsia"/>
          <w:sz w:val="24"/>
          <w:szCs w:val="24"/>
        </w:rPr>
        <w:t>项目</w:t>
      </w:r>
    </w:p>
    <w:p w:rsidR="008A6D4B" w:rsidRDefault="008A6D4B" w:rsidP="008A6D4B">
      <w:pPr>
        <w:pStyle w:val="af1"/>
        <w:ind w:left="36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F31447" wp14:editId="4AB7B713">
            <wp:extent cx="5274310" cy="4419066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74C" w:rsidRDefault="005B674C" w:rsidP="008A6D4B">
      <w:pPr>
        <w:pStyle w:val="af1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设置后重新设置模块的</w:t>
      </w:r>
      <w:r w:rsidR="00AF7FE8">
        <w:rPr>
          <w:rFonts w:hint="eastAsia"/>
          <w:sz w:val="24"/>
          <w:szCs w:val="24"/>
        </w:rPr>
        <w:t>web</w:t>
      </w:r>
      <w:r w:rsidR="00AF7FE8">
        <w:rPr>
          <w:rFonts w:hint="eastAsia"/>
          <w:sz w:val="24"/>
          <w:szCs w:val="24"/>
        </w:rPr>
        <w:t>目录并确认</w:t>
      </w:r>
      <w:r w:rsidR="00AF7FE8">
        <w:rPr>
          <w:rFonts w:hint="eastAsia"/>
          <w:sz w:val="24"/>
          <w:szCs w:val="24"/>
        </w:rPr>
        <w:t>web.xml</w:t>
      </w:r>
      <w:r w:rsidR="00AF7FE8">
        <w:rPr>
          <w:rFonts w:hint="eastAsia"/>
          <w:sz w:val="24"/>
          <w:szCs w:val="24"/>
        </w:rPr>
        <w:t>的路径；</w:t>
      </w:r>
    </w:p>
    <w:p w:rsidR="00AF7FE8" w:rsidRDefault="00AF7FE8" w:rsidP="008A6D4B">
      <w:pPr>
        <w:pStyle w:val="af1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将</w:t>
      </w:r>
      <w:r>
        <w:rPr>
          <w:rFonts w:hint="eastAsia"/>
          <w:sz w:val="24"/>
          <w:szCs w:val="24"/>
        </w:rPr>
        <w:t>web</w:t>
      </w:r>
      <w:r>
        <w:rPr>
          <w:rFonts w:hint="eastAsia"/>
          <w:sz w:val="24"/>
          <w:szCs w:val="24"/>
        </w:rPr>
        <w:t>目录设置为“</w:t>
      </w:r>
      <w:proofErr w:type="spellStart"/>
      <w:r>
        <w:rPr>
          <w:rFonts w:hint="eastAsia"/>
          <w:sz w:val="24"/>
          <w:szCs w:val="24"/>
        </w:rPr>
        <w:t>webapp</w:t>
      </w:r>
      <w:proofErr w:type="spellEnd"/>
      <w:r>
        <w:rPr>
          <w:rFonts w:hint="eastAsia"/>
          <w:sz w:val="24"/>
          <w:szCs w:val="24"/>
        </w:rPr>
        <w:t>”</w:t>
      </w:r>
    </w:p>
    <w:p w:rsidR="00AF7FE8" w:rsidRDefault="00AF7FE8" w:rsidP="008A6D4B">
      <w:pPr>
        <w:pStyle w:val="af1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7496B4DE" wp14:editId="7325FB1C">
            <wp:extent cx="5274310" cy="2602359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FE8" w:rsidRDefault="00AF7FE8" w:rsidP="008A6D4B">
      <w:pPr>
        <w:pStyle w:val="af1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设置</w:t>
      </w:r>
      <w:r>
        <w:rPr>
          <w:rFonts w:hint="eastAsia"/>
          <w:sz w:val="24"/>
          <w:szCs w:val="24"/>
        </w:rPr>
        <w:t>web.xml</w:t>
      </w:r>
      <w:r>
        <w:rPr>
          <w:rFonts w:hint="eastAsia"/>
          <w:sz w:val="24"/>
          <w:szCs w:val="24"/>
        </w:rPr>
        <w:t>的路径为“</w:t>
      </w:r>
      <w:r>
        <w:rPr>
          <w:rFonts w:hint="eastAsia"/>
          <w:sz w:val="24"/>
          <w:szCs w:val="24"/>
        </w:rPr>
        <w:t>web-</w:t>
      </w:r>
      <w:proofErr w:type="spellStart"/>
      <w:r>
        <w:rPr>
          <w:rFonts w:hint="eastAsia"/>
          <w:sz w:val="24"/>
          <w:szCs w:val="24"/>
        </w:rPr>
        <w:t>zk</w:t>
      </w:r>
      <w:proofErr w:type="spellEnd"/>
      <w:r>
        <w:rPr>
          <w:rFonts w:hint="eastAsia"/>
          <w:sz w:val="24"/>
          <w:szCs w:val="24"/>
        </w:rPr>
        <w:t>-&gt;</w:t>
      </w:r>
      <w:proofErr w:type="spellStart"/>
      <w:r>
        <w:rPr>
          <w:rFonts w:hint="eastAsia"/>
          <w:sz w:val="24"/>
          <w:szCs w:val="24"/>
        </w:rPr>
        <w:t>src</w:t>
      </w:r>
      <w:proofErr w:type="spellEnd"/>
      <w:r>
        <w:rPr>
          <w:rFonts w:hint="eastAsia"/>
          <w:sz w:val="24"/>
          <w:szCs w:val="24"/>
        </w:rPr>
        <w:t>-&gt;main-&gt;</w:t>
      </w:r>
      <w:proofErr w:type="spellStart"/>
      <w:r>
        <w:rPr>
          <w:rFonts w:hint="eastAsia"/>
          <w:sz w:val="24"/>
          <w:szCs w:val="24"/>
        </w:rPr>
        <w:t>webapp</w:t>
      </w:r>
      <w:proofErr w:type="spellEnd"/>
      <w:r>
        <w:rPr>
          <w:rFonts w:hint="eastAsia"/>
          <w:sz w:val="24"/>
          <w:szCs w:val="24"/>
        </w:rPr>
        <w:t>-&gt;WEB-INF-&gt;web.xml</w:t>
      </w:r>
      <w:r>
        <w:rPr>
          <w:rFonts w:hint="eastAsia"/>
          <w:sz w:val="24"/>
          <w:szCs w:val="24"/>
        </w:rPr>
        <w:t>”</w:t>
      </w:r>
    </w:p>
    <w:p w:rsidR="00AF7FE8" w:rsidRDefault="00AF7FE8" w:rsidP="008A6D4B">
      <w:pPr>
        <w:pStyle w:val="af1"/>
        <w:ind w:left="36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BED10E" wp14:editId="648A663A">
            <wp:extent cx="5274310" cy="224646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D4B" w:rsidRDefault="005C0D0E" w:rsidP="006E4B99">
      <w:pPr>
        <w:pStyle w:val="af1"/>
        <w:numPr>
          <w:ilvl w:val="0"/>
          <w:numId w:val="4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设置发布配置</w:t>
      </w:r>
    </w:p>
    <w:p w:rsidR="005C0D0E" w:rsidRDefault="005C0D0E" w:rsidP="005C0D0E">
      <w:pPr>
        <w:pStyle w:val="af1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选择“</w:t>
      </w:r>
      <w:r>
        <w:rPr>
          <w:rFonts w:hint="eastAsia"/>
          <w:sz w:val="24"/>
          <w:szCs w:val="24"/>
        </w:rPr>
        <w:t>Artifacts-&gt;</w:t>
      </w:r>
      <w:r>
        <w:rPr>
          <w:rFonts w:hint="eastAsia"/>
          <w:sz w:val="24"/>
          <w:szCs w:val="24"/>
        </w:rPr>
        <w:t>上方绿色加号</w:t>
      </w:r>
      <w:r>
        <w:rPr>
          <w:rFonts w:hint="eastAsia"/>
          <w:sz w:val="24"/>
          <w:szCs w:val="24"/>
        </w:rPr>
        <w:t xml:space="preserve">-&gt;Web </w:t>
      </w:r>
      <w:proofErr w:type="spellStart"/>
      <w:r>
        <w:rPr>
          <w:rFonts w:hint="eastAsia"/>
          <w:sz w:val="24"/>
          <w:szCs w:val="24"/>
        </w:rPr>
        <w:t>Application:Exploded</w:t>
      </w:r>
      <w:proofErr w:type="spellEnd"/>
      <w:r>
        <w:rPr>
          <w:rFonts w:hint="eastAsia"/>
          <w:sz w:val="24"/>
          <w:szCs w:val="24"/>
        </w:rPr>
        <w:t>-&gt;From Modules</w:t>
      </w:r>
      <w:r>
        <w:rPr>
          <w:sz w:val="24"/>
          <w:szCs w:val="24"/>
        </w:rPr>
        <w:t>…</w:t>
      </w:r>
      <w:r>
        <w:rPr>
          <w:rFonts w:hint="eastAsia"/>
          <w:sz w:val="24"/>
          <w:szCs w:val="24"/>
        </w:rPr>
        <w:t>”</w:t>
      </w:r>
      <w:r w:rsidR="000369FB">
        <w:rPr>
          <w:rFonts w:hint="eastAsia"/>
          <w:sz w:val="24"/>
          <w:szCs w:val="24"/>
        </w:rPr>
        <w:t>,</w:t>
      </w:r>
      <w:r w:rsidR="000369FB">
        <w:rPr>
          <w:rFonts w:hint="eastAsia"/>
          <w:sz w:val="24"/>
          <w:szCs w:val="24"/>
        </w:rPr>
        <w:t>弹出选择后选择</w:t>
      </w:r>
      <w:r w:rsidR="00D865E0">
        <w:rPr>
          <w:rFonts w:hint="eastAsia"/>
          <w:sz w:val="24"/>
          <w:szCs w:val="24"/>
        </w:rPr>
        <w:t>web-</w:t>
      </w:r>
      <w:proofErr w:type="spellStart"/>
      <w:r w:rsidR="00D865E0">
        <w:rPr>
          <w:rFonts w:hint="eastAsia"/>
          <w:sz w:val="24"/>
          <w:szCs w:val="24"/>
        </w:rPr>
        <w:t>zk</w:t>
      </w:r>
      <w:proofErr w:type="spellEnd"/>
    </w:p>
    <w:p w:rsidR="005C0D0E" w:rsidRDefault="005C0D0E" w:rsidP="005C0D0E">
      <w:pPr>
        <w:pStyle w:val="af1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4DE5A3F3" wp14:editId="6A37382E">
            <wp:extent cx="5274310" cy="3690186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9FB" w:rsidRDefault="000369FB" w:rsidP="005C0D0E">
      <w:pPr>
        <w:pStyle w:val="af1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63A7750C" wp14:editId="4711BF42">
            <wp:extent cx="4934639" cy="1476581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D0E" w:rsidRDefault="00C06A0C" w:rsidP="006E4B99">
      <w:pPr>
        <w:pStyle w:val="af1"/>
        <w:numPr>
          <w:ilvl w:val="0"/>
          <w:numId w:val="4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重新配置</w:t>
      </w:r>
      <w:r>
        <w:rPr>
          <w:rFonts w:hint="eastAsia"/>
          <w:sz w:val="24"/>
          <w:szCs w:val="24"/>
        </w:rPr>
        <w:t>web</w:t>
      </w:r>
      <w:r>
        <w:rPr>
          <w:rFonts w:hint="eastAsia"/>
          <w:sz w:val="24"/>
          <w:szCs w:val="24"/>
        </w:rPr>
        <w:t>项目</w:t>
      </w:r>
    </w:p>
    <w:p w:rsidR="00C06A0C" w:rsidRDefault="00C06A0C" w:rsidP="00C06A0C">
      <w:pPr>
        <w:pStyle w:val="af1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选中刚加入的项目，展开</w:t>
      </w:r>
      <w:r>
        <w:rPr>
          <w:rFonts w:hint="eastAsia"/>
          <w:sz w:val="24"/>
          <w:szCs w:val="24"/>
        </w:rPr>
        <w:t>WEB-INFO</w:t>
      </w:r>
      <w:r>
        <w:rPr>
          <w:rFonts w:hint="eastAsia"/>
          <w:sz w:val="24"/>
          <w:szCs w:val="24"/>
        </w:rPr>
        <w:t>节点，将</w:t>
      </w:r>
      <w:r>
        <w:rPr>
          <w:rFonts w:hint="eastAsia"/>
          <w:sz w:val="24"/>
          <w:szCs w:val="24"/>
        </w:rPr>
        <w:t>classes</w:t>
      </w:r>
      <w:r w:rsidR="0005709D">
        <w:rPr>
          <w:rFonts w:hint="eastAsia"/>
          <w:sz w:val="24"/>
          <w:szCs w:val="24"/>
        </w:rPr>
        <w:t>和</w:t>
      </w:r>
      <w:r w:rsidR="0005709D">
        <w:rPr>
          <w:rFonts w:hint="eastAsia"/>
          <w:sz w:val="24"/>
          <w:szCs w:val="24"/>
        </w:rPr>
        <w:t>lib</w:t>
      </w:r>
      <w:r>
        <w:rPr>
          <w:rFonts w:hint="eastAsia"/>
          <w:sz w:val="24"/>
          <w:szCs w:val="24"/>
        </w:rPr>
        <w:t>删除</w:t>
      </w:r>
    </w:p>
    <w:p w:rsidR="00C55870" w:rsidRDefault="00C55870" w:rsidP="00C06A0C">
      <w:pPr>
        <w:pStyle w:val="af1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32B89D33" wp14:editId="4B03F289">
            <wp:extent cx="5274310" cy="4300638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09D" w:rsidRDefault="0005709D" w:rsidP="00C06A0C">
      <w:pPr>
        <w:pStyle w:val="af1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选中</w:t>
      </w:r>
      <w:r>
        <w:rPr>
          <w:rFonts w:hint="eastAsia"/>
          <w:sz w:val="24"/>
          <w:szCs w:val="24"/>
        </w:rPr>
        <w:t>WEB-INF,</w:t>
      </w:r>
      <w:r>
        <w:rPr>
          <w:rFonts w:hint="eastAsia"/>
          <w:sz w:val="24"/>
          <w:szCs w:val="24"/>
        </w:rPr>
        <w:t>右键右侧的</w:t>
      </w:r>
      <w:r>
        <w:rPr>
          <w:rFonts w:hint="eastAsia"/>
          <w:sz w:val="24"/>
          <w:szCs w:val="24"/>
        </w:rPr>
        <w:t>web-</w:t>
      </w:r>
      <w:proofErr w:type="spellStart"/>
      <w:r>
        <w:rPr>
          <w:rFonts w:hint="eastAsia"/>
          <w:sz w:val="24"/>
          <w:szCs w:val="24"/>
        </w:rPr>
        <w:t>zk</w:t>
      </w:r>
      <w:proofErr w:type="spellEnd"/>
      <w:r>
        <w:rPr>
          <w:rFonts w:hint="eastAsia"/>
          <w:sz w:val="24"/>
          <w:szCs w:val="24"/>
        </w:rPr>
        <w:t>-&gt;put into output root</w:t>
      </w:r>
    </w:p>
    <w:p w:rsidR="0005709D" w:rsidRDefault="0005709D" w:rsidP="00C06A0C">
      <w:pPr>
        <w:pStyle w:val="af1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56061948" wp14:editId="290E6B3B">
            <wp:extent cx="5274310" cy="3463708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8BC" w:rsidRDefault="003368BC" w:rsidP="00C06A0C">
      <w:pPr>
        <w:pStyle w:val="af1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配置完</w:t>
      </w:r>
      <w:proofErr w:type="gramStart"/>
      <w:r>
        <w:rPr>
          <w:rFonts w:hint="eastAsia"/>
          <w:sz w:val="24"/>
          <w:szCs w:val="24"/>
        </w:rPr>
        <w:t>后如下</w:t>
      </w:r>
      <w:proofErr w:type="gramEnd"/>
      <w:r>
        <w:rPr>
          <w:rFonts w:hint="eastAsia"/>
          <w:sz w:val="24"/>
          <w:szCs w:val="24"/>
        </w:rPr>
        <w:t>图所示：</w:t>
      </w:r>
    </w:p>
    <w:p w:rsidR="003368BC" w:rsidRDefault="003368BC" w:rsidP="00C06A0C">
      <w:pPr>
        <w:pStyle w:val="af1"/>
        <w:ind w:left="36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14DFF6" wp14:editId="426BAAE9">
            <wp:extent cx="3629532" cy="1629002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08B" w:rsidRDefault="00AD308B" w:rsidP="00AD308B">
      <w:pPr>
        <w:pStyle w:val="af1"/>
        <w:numPr>
          <w:ilvl w:val="0"/>
          <w:numId w:val="4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重新配置</w:t>
      </w:r>
      <w:r>
        <w:rPr>
          <w:rFonts w:hint="eastAsia"/>
          <w:sz w:val="24"/>
          <w:szCs w:val="24"/>
        </w:rPr>
        <w:t>web-</w:t>
      </w:r>
      <w:proofErr w:type="spellStart"/>
      <w:r>
        <w:rPr>
          <w:rFonts w:hint="eastAsia"/>
          <w:sz w:val="24"/>
          <w:szCs w:val="24"/>
        </w:rPr>
        <w:t>api</w:t>
      </w:r>
      <w:proofErr w:type="spellEnd"/>
      <w:r>
        <w:rPr>
          <w:rFonts w:hint="eastAsia"/>
          <w:sz w:val="24"/>
          <w:szCs w:val="24"/>
        </w:rPr>
        <w:t>模块</w:t>
      </w:r>
    </w:p>
    <w:p w:rsidR="00AD308B" w:rsidRDefault="00AD308B" w:rsidP="00314672">
      <w:r>
        <w:t>参照上一步</w:t>
      </w:r>
      <w:r>
        <w:rPr>
          <w:rFonts w:hint="eastAsia"/>
        </w:rPr>
        <w:t>（</w:t>
      </w:r>
      <w:r>
        <w:t>步骤</w:t>
      </w:r>
      <w:r>
        <w:rPr>
          <w:rFonts w:hint="eastAsia"/>
        </w:rPr>
        <w:t>6</w:t>
      </w:r>
      <w:r>
        <w:rPr>
          <w:rFonts w:hint="eastAsia"/>
        </w:rPr>
        <w:t>）重新配置</w:t>
      </w:r>
      <w:r>
        <w:rPr>
          <w:rFonts w:hint="eastAsia"/>
        </w:rPr>
        <w:t>web-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发布的模块</w:t>
      </w:r>
    </w:p>
    <w:p w:rsidR="007D1A66" w:rsidRDefault="007D1A66" w:rsidP="007D1A66">
      <w:pPr>
        <w:pStyle w:val="2"/>
        <w:tabs>
          <w:tab w:val="clear" w:pos="575"/>
        </w:tabs>
        <w:spacing w:line="360" w:lineRule="auto"/>
        <w:rPr>
          <w:kern w:val="0"/>
        </w:rPr>
      </w:pPr>
      <w:r>
        <w:rPr>
          <w:kern w:val="0"/>
        </w:rPr>
        <w:t>修改数据库配置</w:t>
      </w:r>
    </w:p>
    <w:p w:rsidR="007D1A66" w:rsidRDefault="007D1A66" w:rsidP="007D1A66">
      <w:r>
        <w:rPr>
          <w:rFonts w:hint="eastAsia"/>
        </w:rPr>
        <w:t>修改</w:t>
      </w:r>
      <w:r>
        <w:rPr>
          <w:rFonts w:hint="eastAsia"/>
        </w:rPr>
        <w:t>web-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模块下“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-&gt;main-&gt;resources-&gt;app-&gt;</w:t>
      </w:r>
      <w:proofErr w:type="spellStart"/>
      <w:r>
        <w:rPr>
          <w:rFonts w:hint="eastAsia"/>
        </w:rPr>
        <w:t>config.properties</w:t>
      </w:r>
      <w:proofErr w:type="spellEnd"/>
      <w:r>
        <w:rPr>
          <w:rFonts w:hint="eastAsia"/>
        </w:rPr>
        <w:t>”文件内</w:t>
      </w:r>
    </w:p>
    <w:p w:rsidR="004823F5" w:rsidRPr="004823F5" w:rsidRDefault="004823F5" w:rsidP="007D1A66">
      <w:r w:rsidRPr="004823F5">
        <w:t>proxool.url</w:t>
      </w:r>
      <w:r>
        <w:rPr>
          <w:rFonts w:hint="eastAsia"/>
        </w:rPr>
        <w:t>；</w:t>
      </w:r>
      <w:proofErr w:type="spellStart"/>
      <w:r w:rsidRPr="004823F5">
        <w:t>proxool.username</w:t>
      </w:r>
      <w:proofErr w:type="spellEnd"/>
      <w:r>
        <w:rPr>
          <w:rFonts w:hint="eastAsia"/>
        </w:rPr>
        <w:t>；</w:t>
      </w:r>
      <w:proofErr w:type="spellStart"/>
      <w:r w:rsidRPr="004823F5">
        <w:t>proxool.password</w:t>
      </w:r>
      <w:proofErr w:type="spellEnd"/>
      <w:r>
        <w:t>三个</w:t>
      </w:r>
      <w:proofErr w:type="gramStart"/>
      <w:r>
        <w:t>值修改</w:t>
      </w:r>
      <w:proofErr w:type="gramEnd"/>
      <w:r>
        <w:t>为本地</w:t>
      </w:r>
      <w:proofErr w:type="spellStart"/>
      <w:r>
        <w:t>mysql</w:t>
      </w:r>
      <w:proofErr w:type="spellEnd"/>
      <w:r>
        <w:t>配置即可</w:t>
      </w:r>
      <w:r w:rsidR="007B5C30">
        <w:rPr>
          <w:rFonts w:hint="eastAsia"/>
        </w:rPr>
        <w:t>。</w:t>
      </w:r>
    </w:p>
    <w:p w:rsidR="007D1A66" w:rsidRPr="007D1A66" w:rsidRDefault="007D1A66" w:rsidP="007D1A66">
      <w:r>
        <w:rPr>
          <w:noProof/>
        </w:rPr>
        <w:drawing>
          <wp:inline distT="0" distB="0" distL="0" distR="0" wp14:anchorId="00CD6CD5" wp14:editId="63D4D190">
            <wp:extent cx="4286848" cy="213389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A66" w:rsidRDefault="007D1A66" w:rsidP="00314672"/>
    <w:p w:rsidR="00314672" w:rsidRDefault="00314672" w:rsidP="00314672">
      <w:pPr>
        <w:pStyle w:val="1"/>
        <w:tabs>
          <w:tab w:val="clear" w:pos="432"/>
        </w:tabs>
        <w:spacing w:line="360" w:lineRule="auto"/>
      </w:pPr>
      <w:bookmarkStart w:id="5" w:name="_Toc483298703"/>
      <w:r>
        <w:rPr>
          <w:rFonts w:hint="eastAsia"/>
        </w:rPr>
        <w:t>tomcat</w:t>
      </w:r>
      <w:r>
        <w:rPr>
          <w:rFonts w:hint="eastAsia"/>
        </w:rPr>
        <w:t>配置</w:t>
      </w:r>
      <w:bookmarkEnd w:id="5"/>
    </w:p>
    <w:p w:rsidR="008B0B63" w:rsidRDefault="008B0B63" w:rsidP="008B0B63">
      <w:pPr>
        <w:pStyle w:val="2"/>
        <w:tabs>
          <w:tab w:val="clear" w:pos="575"/>
        </w:tabs>
        <w:spacing w:line="360" w:lineRule="auto"/>
        <w:rPr>
          <w:kern w:val="0"/>
        </w:rPr>
      </w:pPr>
      <w:r>
        <w:rPr>
          <w:kern w:val="0"/>
        </w:rPr>
        <w:t>新增</w:t>
      </w:r>
      <w:r>
        <w:rPr>
          <w:kern w:val="0"/>
        </w:rPr>
        <w:t>tomcat</w:t>
      </w:r>
    </w:p>
    <w:p w:rsidR="008B0B63" w:rsidRPr="008B0B63" w:rsidRDefault="008B0B63" w:rsidP="008B0B63">
      <w:r>
        <w:rPr>
          <w:rFonts w:hint="eastAsia"/>
        </w:rPr>
        <w:t>点击工具栏绿色箭头旁边的下拉框，选择“</w:t>
      </w:r>
      <w:r>
        <w:rPr>
          <w:rFonts w:hint="eastAsia"/>
        </w:rPr>
        <w:t>Edit Configurations</w:t>
      </w:r>
      <w:r>
        <w:t>…</w:t>
      </w:r>
      <w:r>
        <w:rPr>
          <w:rFonts w:hint="eastAsia"/>
        </w:rPr>
        <w:t>”</w:t>
      </w:r>
    </w:p>
    <w:p w:rsidR="00314672" w:rsidRDefault="008B0B63" w:rsidP="00314672">
      <w:r>
        <w:rPr>
          <w:noProof/>
        </w:rPr>
        <w:lastRenderedPageBreak/>
        <w:drawing>
          <wp:inline distT="0" distB="0" distL="0" distR="0" wp14:anchorId="4EB4FF98" wp14:editId="6CE15528">
            <wp:extent cx="5274310" cy="1199834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050" w:rsidRDefault="00C85050" w:rsidP="00314672">
      <w:r>
        <w:rPr>
          <w:rFonts w:hint="eastAsia"/>
        </w:rPr>
        <w:t>点击左上角绿色加号，新增一个本地</w:t>
      </w:r>
      <w:r>
        <w:rPr>
          <w:rFonts w:hint="eastAsia"/>
        </w:rPr>
        <w:t>tomcat</w:t>
      </w:r>
    </w:p>
    <w:p w:rsidR="00C85050" w:rsidRDefault="00C85050" w:rsidP="00314672">
      <w:r>
        <w:rPr>
          <w:noProof/>
        </w:rPr>
        <w:drawing>
          <wp:inline distT="0" distB="0" distL="0" distR="0" wp14:anchorId="13524D2A" wp14:editId="25826A3A">
            <wp:extent cx="5274310" cy="4913478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050" w:rsidRDefault="00C85050" w:rsidP="00314672">
      <w:r>
        <w:rPr>
          <w:rFonts w:hint="eastAsia"/>
        </w:rPr>
        <w:t>对新建的</w:t>
      </w:r>
      <w:r>
        <w:rPr>
          <w:rFonts w:hint="eastAsia"/>
        </w:rPr>
        <w:t>tomcat</w:t>
      </w:r>
      <w:r>
        <w:rPr>
          <w:rFonts w:hint="eastAsia"/>
        </w:rPr>
        <w:t>的“</w:t>
      </w:r>
      <w:r>
        <w:rPr>
          <w:rFonts w:hint="eastAsia"/>
        </w:rPr>
        <w:t>Name</w:t>
      </w:r>
      <w:r>
        <w:rPr>
          <w:rFonts w:hint="eastAsia"/>
        </w:rPr>
        <w:t>”取一个合适的名字，如“</w:t>
      </w:r>
      <w:r>
        <w:rPr>
          <w:rFonts w:hint="eastAsia"/>
        </w:rPr>
        <w:t>tomcat7_ourway</w:t>
      </w:r>
      <w:r>
        <w:rPr>
          <w:rFonts w:hint="eastAsia"/>
        </w:rPr>
        <w:t>”</w:t>
      </w:r>
      <w:r>
        <w:rPr>
          <w:rFonts w:hint="eastAsia"/>
        </w:rPr>
        <w:t>,</w:t>
      </w:r>
      <w:r>
        <w:rPr>
          <w:rFonts w:hint="eastAsia"/>
        </w:rPr>
        <w:t>然后点击“</w:t>
      </w:r>
      <w:r>
        <w:rPr>
          <w:rFonts w:hint="eastAsia"/>
        </w:rPr>
        <w:t>Configure</w:t>
      </w:r>
      <w:r>
        <w:t>…</w:t>
      </w:r>
      <w:r>
        <w:rPr>
          <w:rFonts w:hint="eastAsia"/>
        </w:rPr>
        <w:t>”按钮，选择自己本地的</w:t>
      </w:r>
      <w:r>
        <w:rPr>
          <w:rFonts w:hint="eastAsia"/>
        </w:rPr>
        <w:t>tomcat7</w:t>
      </w:r>
      <w:r>
        <w:rPr>
          <w:rFonts w:hint="eastAsia"/>
        </w:rPr>
        <w:t>的目录，如“</w:t>
      </w:r>
      <w:r>
        <w:rPr>
          <w:rFonts w:hint="eastAsia"/>
        </w:rPr>
        <w:t>D:\Tomcat7_ourway</w:t>
      </w:r>
      <w:r>
        <w:rPr>
          <w:rFonts w:hint="eastAsia"/>
        </w:rPr>
        <w:t>”</w:t>
      </w:r>
      <w:r>
        <w:rPr>
          <w:rFonts w:hint="eastAsia"/>
        </w:rPr>
        <w:t>,</w:t>
      </w:r>
      <w:r>
        <w:rPr>
          <w:rFonts w:hint="eastAsia"/>
        </w:rPr>
        <w:t>设置完毕后点击</w:t>
      </w:r>
      <w:r>
        <w:rPr>
          <w:rFonts w:hint="eastAsia"/>
        </w:rPr>
        <w:t>OK</w:t>
      </w:r>
    </w:p>
    <w:p w:rsidR="00C85050" w:rsidRDefault="00C85050" w:rsidP="00314672">
      <w:r>
        <w:rPr>
          <w:noProof/>
        </w:rPr>
        <w:lastRenderedPageBreak/>
        <w:drawing>
          <wp:inline distT="0" distB="0" distL="0" distR="0" wp14:anchorId="40EF2976" wp14:editId="2116EEF4">
            <wp:extent cx="5274310" cy="2242192"/>
            <wp:effectExtent l="0" t="0" r="254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C6B" w:rsidRDefault="00AE5C6B" w:rsidP="00314672">
      <w:r>
        <w:rPr>
          <w:rFonts w:hint="eastAsia"/>
        </w:rPr>
        <w:t>切换至“</w:t>
      </w:r>
      <w:r>
        <w:rPr>
          <w:rFonts w:hint="eastAsia"/>
        </w:rPr>
        <w:t>Deployment</w:t>
      </w:r>
      <w:r>
        <w:rPr>
          <w:rFonts w:hint="eastAsia"/>
        </w:rPr>
        <w:t>”标签卡，点击右侧绿色加号，弹出的浮动菜单选择“</w:t>
      </w:r>
      <w:r>
        <w:rPr>
          <w:rFonts w:hint="eastAsia"/>
        </w:rPr>
        <w:t>Artifacts</w:t>
      </w:r>
      <w:r>
        <w:t>…</w:t>
      </w:r>
      <w:r>
        <w:rPr>
          <w:rFonts w:hint="eastAsia"/>
        </w:rPr>
        <w:t>”弹出如下图选择框，请选择两个带</w:t>
      </w:r>
      <w:r>
        <w:rPr>
          <w:rFonts w:hint="eastAsia"/>
        </w:rPr>
        <w:t>exploded</w:t>
      </w:r>
      <w:r>
        <w:rPr>
          <w:rFonts w:hint="eastAsia"/>
        </w:rPr>
        <w:t>后缀的</w:t>
      </w:r>
      <w:r>
        <w:rPr>
          <w:rFonts w:hint="eastAsia"/>
        </w:rPr>
        <w:t>Artifacts</w:t>
      </w:r>
      <w:r>
        <w:rPr>
          <w:rFonts w:hint="eastAsia"/>
        </w:rPr>
        <w:t>，选择后点击</w:t>
      </w:r>
      <w:r w:rsidR="00235592">
        <w:rPr>
          <w:rFonts w:hint="eastAsia"/>
        </w:rPr>
        <w:t>OK</w:t>
      </w:r>
      <w:r w:rsidR="00235592">
        <w:rPr>
          <w:rFonts w:hint="eastAsia"/>
        </w:rPr>
        <w:t>。</w:t>
      </w:r>
    </w:p>
    <w:p w:rsidR="00AE5C6B" w:rsidRDefault="00AE5C6B" w:rsidP="00314672">
      <w:r>
        <w:rPr>
          <w:noProof/>
        </w:rPr>
        <w:drawing>
          <wp:inline distT="0" distB="0" distL="0" distR="0" wp14:anchorId="24EC95C7" wp14:editId="1E10CEBD">
            <wp:extent cx="5274310" cy="2107282"/>
            <wp:effectExtent l="0" t="0" r="254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715" w:rsidRDefault="00C65715" w:rsidP="00314672">
      <w:r>
        <w:rPr>
          <w:rFonts w:hint="eastAsia"/>
        </w:rPr>
        <w:t>选中</w:t>
      </w:r>
      <w:r>
        <w:rPr>
          <w:rFonts w:hint="eastAsia"/>
        </w:rPr>
        <w:t>web-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，设置其发布名为“</w:t>
      </w:r>
      <w:bookmarkStart w:id="6" w:name="_GoBack"/>
      <w:proofErr w:type="spellStart"/>
      <w:r w:rsidR="000E0225">
        <w:rPr>
          <w:rFonts w:hint="eastAsia"/>
        </w:rPr>
        <w:t>web</w:t>
      </w:r>
      <w:r>
        <w:rPr>
          <w:rFonts w:hint="eastAsia"/>
        </w:rPr>
        <w:t>Api</w:t>
      </w:r>
      <w:bookmarkEnd w:id="6"/>
      <w:proofErr w:type="spellEnd"/>
      <w:r>
        <w:rPr>
          <w:rFonts w:hint="eastAsia"/>
        </w:rPr>
        <w:t>”注意大小写</w:t>
      </w:r>
    </w:p>
    <w:p w:rsidR="00C85050" w:rsidRDefault="005E1883" w:rsidP="00314672">
      <w:r>
        <w:rPr>
          <w:noProof/>
        </w:rPr>
        <w:drawing>
          <wp:inline distT="0" distB="0" distL="0" distR="0" wp14:anchorId="35437B67" wp14:editId="056AF3E9">
            <wp:extent cx="5274310" cy="1587177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883" w:rsidRDefault="005E1883" w:rsidP="00314672">
      <w:r>
        <w:rPr>
          <w:rFonts w:hint="eastAsia"/>
        </w:rPr>
        <w:t>同样的配置方法，将</w:t>
      </w:r>
      <w:r>
        <w:rPr>
          <w:rFonts w:hint="eastAsia"/>
        </w:rPr>
        <w:t>web-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配置为“</w:t>
      </w:r>
      <w:proofErr w:type="spellStart"/>
      <w:r>
        <w:rPr>
          <w:rFonts w:hint="eastAsia"/>
        </w:rPr>
        <w:t>webZk</w:t>
      </w:r>
      <w:proofErr w:type="spellEnd"/>
      <w:r>
        <w:rPr>
          <w:rFonts w:hint="eastAsia"/>
        </w:rPr>
        <w:t>”</w:t>
      </w:r>
    </w:p>
    <w:p w:rsidR="00356970" w:rsidRDefault="00356970" w:rsidP="00314672">
      <w:pPr>
        <w:pStyle w:val="2"/>
        <w:tabs>
          <w:tab w:val="clear" w:pos="575"/>
        </w:tabs>
        <w:spacing w:line="360" w:lineRule="auto"/>
        <w:rPr>
          <w:kern w:val="0"/>
        </w:rPr>
      </w:pPr>
      <w:r w:rsidRPr="00DF379D">
        <w:rPr>
          <w:kern w:val="0"/>
        </w:rPr>
        <w:t>运行</w:t>
      </w:r>
      <w:r w:rsidRPr="00DF379D">
        <w:rPr>
          <w:kern w:val="0"/>
        </w:rPr>
        <w:t>tomcat</w:t>
      </w:r>
    </w:p>
    <w:p w:rsidR="00DF379D" w:rsidRDefault="00DF379D" w:rsidP="00DF379D">
      <w:r>
        <w:rPr>
          <w:rFonts w:hint="eastAsia"/>
        </w:rPr>
        <w:t>点击</w:t>
      </w:r>
      <w:r>
        <w:rPr>
          <w:rFonts w:hint="eastAsia"/>
        </w:rPr>
        <w:t>debug</w:t>
      </w:r>
      <w:r>
        <w:rPr>
          <w:rFonts w:hint="eastAsia"/>
        </w:rPr>
        <w:t>按钮开启</w:t>
      </w:r>
      <w:r>
        <w:rPr>
          <w:noProof/>
        </w:rPr>
        <w:drawing>
          <wp:inline distT="0" distB="0" distL="0" distR="0" wp14:anchorId="13DDC12B" wp14:editId="188F8595">
            <wp:extent cx="333422" cy="352474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3422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tomcat</w:t>
      </w:r>
      <w:r w:rsidR="00D0753B">
        <w:rPr>
          <w:rFonts w:hint="eastAsia"/>
        </w:rPr>
        <w:t>.</w:t>
      </w:r>
      <w:r w:rsidR="00043B0E">
        <w:rPr>
          <w:rFonts w:hint="eastAsia"/>
        </w:rPr>
        <w:t>等待几分钟，待</w:t>
      </w:r>
      <w:r w:rsidR="00043B0E">
        <w:rPr>
          <w:rFonts w:hint="eastAsia"/>
        </w:rPr>
        <w:t>deployment</w:t>
      </w:r>
      <w:r w:rsidR="00043B0E">
        <w:rPr>
          <w:rFonts w:hint="eastAsia"/>
        </w:rPr>
        <w:t>下两个项目均为绿</w:t>
      </w:r>
      <w:r w:rsidR="00043B0E">
        <w:rPr>
          <w:rFonts w:hint="eastAsia"/>
        </w:rPr>
        <w:lastRenderedPageBreak/>
        <w:t>色后，浏览器访问地址</w:t>
      </w:r>
      <w:hyperlink r:id="rId40" w:history="1">
        <w:r w:rsidR="00043B0E" w:rsidRPr="003C2190">
          <w:rPr>
            <w:rStyle w:val="a4"/>
          </w:rPr>
          <w:t>http://localhost:8080/webZk</w:t>
        </w:r>
      </w:hyperlink>
      <w:r w:rsidR="00043B0E">
        <w:rPr>
          <w:rFonts w:hint="eastAsia"/>
        </w:rPr>
        <w:t>即可</w:t>
      </w:r>
    </w:p>
    <w:p w:rsidR="00043B0E" w:rsidRPr="00DF379D" w:rsidRDefault="00043B0E" w:rsidP="00DF379D">
      <w:r>
        <w:rPr>
          <w:noProof/>
        </w:rPr>
        <w:drawing>
          <wp:inline distT="0" distB="0" distL="0" distR="0" wp14:anchorId="72641125" wp14:editId="2C205C99">
            <wp:extent cx="5274310" cy="5546572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3B0E" w:rsidRPr="00DF379D" w:rsidSect="008C35C4">
      <w:headerReference w:type="default" r:id="rId42"/>
      <w:footerReference w:type="even" r:id="rId43"/>
      <w:footerReference w:type="default" r:id="rId44"/>
      <w:pgSz w:w="11906" w:h="16838"/>
      <w:pgMar w:top="1440" w:right="1800" w:bottom="1440" w:left="1800" w:header="340" w:footer="454" w:gutter="0"/>
      <w:pgNumType w:start="1"/>
      <w:cols w:space="720"/>
      <w:docGrid w:type="linesAndChar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A51C7" w:rsidRDefault="005A51C7">
      <w:pPr>
        <w:spacing w:line="240" w:lineRule="auto"/>
      </w:pPr>
      <w:r>
        <w:separator/>
      </w:r>
    </w:p>
  </w:endnote>
  <w:endnote w:type="continuationSeparator" w:id="0">
    <w:p w:rsidR="005A51C7" w:rsidRDefault="005A51C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42ED" w:rsidRDefault="002B42ED">
    <w:pPr>
      <w:pStyle w:val="aa"/>
      <w:framePr w:h="0" w:wrap="around" w:vAnchor="text" w:hAnchor="margin" w:xAlign="right" w:y="1"/>
      <w:rPr>
        <w:rStyle w:val="a5"/>
      </w:rPr>
    </w:pPr>
    <w:r>
      <w:fldChar w:fldCharType="begin"/>
    </w:r>
    <w:r>
      <w:rPr>
        <w:rStyle w:val="a5"/>
      </w:rPr>
      <w:instrText xml:space="preserve">PAGE  </w:instrText>
    </w:r>
    <w:r>
      <w:fldChar w:fldCharType="end"/>
    </w:r>
  </w:p>
  <w:p w:rsidR="002B42ED" w:rsidRDefault="002B42ED">
    <w:pPr>
      <w:pStyle w:val="aa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42ED" w:rsidRPr="007839A8" w:rsidRDefault="002B42ED" w:rsidP="007839A8">
    <w:pPr>
      <w:pStyle w:val="aa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A14D5B8" wp14:editId="6C57E3B6">
              <wp:simplePos x="0" y="0"/>
              <wp:positionH relativeFrom="column">
                <wp:posOffset>0</wp:posOffset>
              </wp:positionH>
              <wp:positionV relativeFrom="paragraph">
                <wp:posOffset>-11430</wp:posOffset>
              </wp:positionV>
              <wp:extent cx="5257800" cy="0"/>
              <wp:effectExtent l="9525" t="7620" r="9525" b="11430"/>
              <wp:wrapNone/>
              <wp:docPr id="41" name="直接连接符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2578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直接连接符 41" o:spid="_x0000_s1026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.9pt" to="414pt,-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"/>
          </w:pict>
        </mc:Fallback>
      </mc:AlternateContent>
    </w:r>
    <w:r>
      <w:rPr>
        <w:rFonts w:hint="eastAsia"/>
      </w:rPr>
      <w:t>地址：杭州经济技术开发区学正街</w:t>
    </w:r>
    <w:r>
      <w:t>567</w:t>
    </w:r>
    <w:r>
      <w:rPr>
        <w:rFonts w:hint="eastAsia"/>
      </w:rPr>
      <w:t>号</w:t>
    </w:r>
    <w:r>
      <w:t>B</w:t>
    </w:r>
    <w:r>
      <w:rPr>
        <w:rFonts w:hint="eastAsia"/>
      </w:rPr>
      <w:t>座</w:t>
    </w:r>
    <w:r>
      <w:t>18</w:t>
    </w:r>
    <w:r>
      <w:rPr>
        <w:rFonts w:hint="eastAsia"/>
      </w:rPr>
      <w:t>楼</w:t>
    </w:r>
    <w:r>
      <w:t xml:space="preserve">  </w:t>
    </w:r>
    <w:r>
      <w:rPr>
        <w:rFonts w:hint="eastAsia"/>
      </w:rPr>
      <w:t>电话：</w:t>
    </w:r>
    <w:r>
      <w:t xml:space="preserve">(0571)88234508 </w:t>
    </w:r>
    <w:r>
      <w:rPr>
        <w:rFonts w:hint="eastAsia"/>
      </w:rPr>
      <w:t>传真：</w:t>
    </w:r>
    <w:r>
      <w:t xml:space="preserve">(0571)28920339  </w:t>
    </w:r>
    <w:r>
      <w:tab/>
      <w:t xml:space="preserve">- </w:t>
    </w:r>
    <w:r>
      <w:fldChar w:fldCharType="begin"/>
    </w:r>
    <w:r>
      <w:instrText xml:space="preserve"> PAGE </w:instrText>
    </w:r>
    <w:r>
      <w:fldChar w:fldCharType="separate"/>
    </w:r>
    <w:r w:rsidR="00980759">
      <w:rPr>
        <w:noProof/>
      </w:rPr>
      <w:t>1</w:t>
    </w:r>
    <w:r>
      <w:rPr>
        <w:noProof/>
      </w:rPr>
      <w:fldChar w:fldCharType="end"/>
    </w:r>
    <w:r>
      <w:t xml:space="preserve"> -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42ED" w:rsidRDefault="002B42ED">
    <w:pPr>
      <w:pStyle w:val="aa"/>
      <w:ind w:right="360"/>
    </w:pPr>
    <w:r>
      <w:rPr>
        <w:rFonts w:hint="eastAsia"/>
      </w:rPr>
      <w:t>需求规格说明书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42ED" w:rsidRDefault="002B42ED">
    <w:pPr>
      <w:pStyle w:val="aa"/>
      <w:framePr w:h="0" w:wrap="around" w:vAnchor="text" w:hAnchor="margin" w:xAlign="right" w:y="1"/>
      <w:rPr>
        <w:rStyle w:val="a5"/>
      </w:rPr>
    </w:pPr>
    <w:r>
      <w:fldChar w:fldCharType="begin"/>
    </w:r>
    <w:r>
      <w:rPr>
        <w:rStyle w:val="a5"/>
      </w:rPr>
      <w:instrText xml:space="preserve">PAGE  </w:instrText>
    </w:r>
    <w:r>
      <w:fldChar w:fldCharType="end"/>
    </w:r>
  </w:p>
  <w:p w:rsidR="002B42ED" w:rsidRDefault="002B42ED">
    <w:pPr>
      <w:pStyle w:val="aa"/>
      <w:ind w:right="360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42ED" w:rsidRPr="0077798B" w:rsidRDefault="002B42ED" w:rsidP="0077798B">
    <w:pPr>
      <w:pStyle w:val="aa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1CECFD22" wp14:editId="4AB7CA08">
              <wp:simplePos x="0" y="0"/>
              <wp:positionH relativeFrom="column">
                <wp:posOffset>0</wp:posOffset>
              </wp:positionH>
              <wp:positionV relativeFrom="paragraph">
                <wp:posOffset>-11430</wp:posOffset>
              </wp:positionV>
              <wp:extent cx="5257800" cy="0"/>
              <wp:effectExtent l="9525" t="7620" r="9525" b="11430"/>
              <wp:wrapNone/>
              <wp:docPr id="39" name="直接连接符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2578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直接连接符 39" o:spid="_x0000_s1026" style="position:absolute;left:0;text-align:lef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.9pt" to="414pt,-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"/>
          </w:pict>
        </mc:Fallback>
      </mc:AlternateContent>
    </w:r>
    <w:r>
      <w:rPr>
        <w:rFonts w:hint="eastAsia"/>
      </w:rPr>
      <w:t>地址：杭州经济技术开发区学正街</w:t>
    </w:r>
    <w:r>
      <w:t>567</w:t>
    </w:r>
    <w:r>
      <w:rPr>
        <w:rFonts w:hint="eastAsia"/>
      </w:rPr>
      <w:t>号</w:t>
    </w:r>
    <w:r>
      <w:t>B</w:t>
    </w:r>
    <w:r>
      <w:rPr>
        <w:rFonts w:hint="eastAsia"/>
      </w:rPr>
      <w:t>座</w:t>
    </w:r>
    <w:r>
      <w:t>18</w:t>
    </w:r>
    <w:r>
      <w:rPr>
        <w:rFonts w:hint="eastAsia"/>
      </w:rPr>
      <w:t>楼</w:t>
    </w:r>
    <w:r>
      <w:t xml:space="preserve">  </w:t>
    </w:r>
    <w:r>
      <w:rPr>
        <w:rFonts w:hint="eastAsia"/>
      </w:rPr>
      <w:t>电话：</w:t>
    </w:r>
    <w:r>
      <w:t xml:space="preserve">(0571)88234508 </w:t>
    </w:r>
    <w:r>
      <w:rPr>
        <w:rFonts w:hint="eastAsia"/>
      </w:rPr>
      <w:t>传真：</w:t>
    </w:r>
    <w:r>
      <w:t xml:space="preserve">(0571)28920339  </w:t>
    </w:r>
    <w:r>
      <w:tab/>
      <w:t xml:space="preserve">- </w:t>
    </w:r>
    <w:r>
      <w:fldChar w:fldCharType="begin"/>
    </w:r>
    <w:r>
      <w:instrText xml:space="preserve"> PAGE </w:instrText>
    </w:r>
    <w:r>
      <w:fldChar w:fldCharType="separate"/>
    </w:r>
    <w:r w:rsidR="000E0225">
      <w:rPr>
        <w:noProof/>
      </w:rPr>
      <w:t>12</w:t>
    </w:r>
    <w:r>
      <w:rPr>
        <w:noProof/>
      </w:rPr>
      <w:fldChar w:fldCharType="end"/>
    </w:r>
    <w:r>
      <w:t xml:space="preserve"> -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A51C7" w:rsidRDefault="005A51C7">
      <w:pPr>
        <w:spacing w:line="240" w:lineRule="auto"/>
      </w:pPr>
      <w:r>
        <w:separator/>
      </w:r>
    </w:p>
  </w:footnote>
  <w:footnote w:type="continuationSeparator" w:id="0">
    <w:p w:rsidR="005A51C7" w:rsidRDefault="005A51C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42ED" w:rsidRDefault="002B42ED">
    <w:pPr>
      <w:pStyle w:val="ab"/>
      <w:pBdr>
        <w:bottom w:val="none" w:sz="0" w:space="0" w:color="auto"/>
      </w:pBdr>
      <w:jc w:val="left"/>
    </w:pPr>
    <w:r>
      <w:rPr>
        <w:rFonts w:hint="eastAsia"/>
      </w:rPr>
      <w:t xml:space="preserve">     </w:t>
    </w:r>
    <w:r>
      <w:rPr>
        <w:noProof/>
      </w:rPr>
      <w:drawing>
        <wp:inline distT="0" distB="0" distL="0" distR="0" wp14:anchorId="23CA107E" wp14:editId="19E7841F">
          <wp:extent cx="5257800" cy="352425"/>
          <wp:effectExtent l="0" t="0" r="0" b="9525"/>
          <wp:docPr id="40" name="图片 1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1"/>
                  <pic:cNvPicPr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57800" cy="3524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42ED" w:rsidRDefault="002B42ED">
    <w:pPr>
      <w:pStyle w:val="ab"/>
      <w:jc w:val="left"/>
    </w:pPr>
    <w:r>
      <w:rPr>
        <w:noProof/>
      </w:rPr>
      <w:drawing>
        <wp:inline distT="0" distB="0" distL="0" distR="0" wp14:anchorId="1666DE2E" wp14:editId="03663786">
          <wp:extent cx="1628775" cy="466725"/>
          <wp:effectExtent l="0" t="0" r="9525" b="9525"/>
          <wp:docPr id="1" name="图片 1" descr="logo -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 -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28775" cy="4667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                         110</w:t>
    </w:r>
    <w:r>
      <w:rPr>
        <w:rFonts w:hint="eastAsia"/>
      </w:rPr>
      <w:t>接处警系统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42ED" w:rsidRPr="0077798B" w:rsidRDefault="002B42ED" w:rsidP="0077798B">
    <w:pPr>
      <w:pStyle w:val="ab"/>
    </w:pPr>
    <w:r>
      <w:rPr>
        <w:noProof/>
      </w:rPr>
      <w:drawing>
        <wp:inline distT="0" distB="0" distL="0" distR="0" wp14:anchorId="49F70304" wp14:editId="243B95C2">
          <wp:extent cx="5257800" cy="352425"/>
          <wp:effectExtent l="0" t="0" r="0" b="9525"/>
          <wp:docPr id="42" name="图片 1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1"/>
                  <pic:cNvPicPr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57800" cy="3524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4"/>
    <w:multiLevelType w:val="multilevel"/>
    <w:tmpl w:val="00000004"/>
    <w:lvl w:ilvl="0">
      <w:start w:val="1"/>
      <w:numFmt w:val="bullet"/>
      <w:lvlText w:val="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  <w:b w:val="0"/>
        <w:i w:val="0"/>
        <w:sz w:val="28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">
    <w:nsid w:val="00000006"/>
    <w:multiLevelType w:val="multilevel"/>
    <w:tmpl w:val="00000006"/>
    <w:lvl w:ilvl="0">
      <w:start w:val="5"/>
      <w:numFmt w:val="decimal"/>
      <w:pStyle w:val="1CharChar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2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56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  <w:rPr>
        <w:rFonts w:hint="eastAsia"/>
      </w:rPr>
    </w:lvl>
  </w:abstractNum>
  <w:abstractNum w:abstractNumId="2">
    <w:nsid w:val="00000007"/>
    <w:multiLevelType w:val="multilevel"/>
    <w:tmpl w:val="00000007"/>
    <w:lvl w:ilvl="0">
      <w:start w:val="1"/>
      <w:numFmt w:val="bullet"/>
      <w:lvlText w:val="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  <w:b w:val="0"/>
        <w:i w:val="0"/>
        <w:sz w:val="28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3">
    <w:nsid w:val="00000008"/>
    <w:multiLevelType w:val="multilevel"/>
    <w:tmpl w:val="00000008"/>
    <w:lvl w:ilvl="0">
      <w:start w:val="1"/>
      <w:numFmt w:val="decimal"/>
      <w:pStyle w:val="my100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4">
    <w:nsid w:val="0000000F"/>
    <w:multiLevelType w:val="singleLevel"/>
    <w:tmpl w:val="0000000F"/>
    <w:lvl w:ilvl="0">
      <w:start w:val="1"/>
      <w:numFmt w:val="decimal"/>
      <w:lvlText w:val="%1)"/>
      <w:lvlJc w:val="left"/>
      <w:pPr>
        <w:tabs>
          <w:tab w:val="num" w:pos="820"/>
        </w:tabs>
        <w:ind w:left="820" w:hanging="420"/>
      </w:pPr>
      <w:rPr>
        <w:rFonts w:hint="eastAsia"/>
      </w:rPr>
    </w:lvl>
  </w:abstractNum>
  <w:abstractNum w:abstractNumId="5">
    <w:nsid w:val="00000010"/>
    <w:multiLevelType w:val="multilevel"/>
    <w:tmpl w:val="00000010"/>
    <w:lvl w:ilvl="0">
      <w:start w:val="1"/>
      <w:numFmt w:val="decimal"/>
      <w:pStyle w:val="1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tabs>
          <w:tab w:val="num" w:pos="575"/>
        </w:tabs>
        <w:ind w:left="575" w:hanging="575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tabs>
          <w:tab w:val="num" w:pos="1996"/>
        </w:tabs>
        <w:ind w:left="1996" w:hanging="720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tabs>
          <w:tab w:val="num" w:pos="1151"/>
        </w:tabs>
        <w:ind w:left="1151" w:hanging="1151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."/>
      <w:lvlJc w:val="left"/>
      <w:pPr>
        <w:tabs>
          <w:tab w:val="num" w:pos="1583"/>
        </w:tabs>
        <w:ind w:left="1583" w:hanging="1583"/>
      </w:pPr>
      <w:rPr>
        <w:rFonts w:hint="default"/>
      </w:rPr>
    </w:lvl>
  </w:abstractNum>
  <w:abstractNum w:abstractNumId="6">
    <w:nsid w:val="00000011"/>
    <w:multiLevelType w:val="singleLevel"/>
    <w:tmpl w:val="00000011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7">
    <w:nsid w:val="00000012"/>
    <w:multiLevelType w:val="singleLevel"/>
    <w:tmpl w:val="00000012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8">
    <w:nsid w:val="00000013"/>
    <w:multiLevelType w:val="singleLevel"/>
    <w:tmpl w:val="00000013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9">
    <w:nsid w:val="00000014"/>
    <w:multiLevelType w:val="singleLevel"/>
    <w:tmpl w:val="00000014"/>
    <w:lvl w:ilvl="0">
      <w:start w:val="1"/>
      <w:numFmt w:val="decimal"/>
      <w:lvlText w:val="%1)"/>
      <w:lvlJc w:val="left"/>
      <w:pPr>
        <w:tabs>
          <w:tab w:val="num" w:pos="820"/>
        </w:tabs>
        <w:ind w:left="820" w:hanging="420"/>
      </w:pPr>
      <w:rPr>
        <w:rFonts w:hint="eastAsia"/>
      </w:rPr>
    </w:lvl>
  </w:abstractNum>
  <w:abstractNum w:abstractNumId="10">
    <w:nsid w:val="00E448E6"/>
    <w:multiLevelType w:val="hybridMultilevel"/>
    <w:tmpl w:val="BB9A86C4"/>
    <w:lvl w:ilvl="0" w:tplc="0409000B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104C5A3B"/>
    <w:multiLevelType w:val="hybridMultilevel"/>
    <w:tmpl w:val="BB24CDF6"/>
    <w:lvl w:ilvl="0" w:tplc="87DED22E">
      <w:start w:val="1"/>
      <w:numFmt w:val="decimal"/>
      <w:lvlText w:val="%1、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15FA4440"/>
    <w:multiLevelType w:val="hybridMultilevel"/>
    <w:tmpl w:val="FE3040C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>
    <w:nsid w:val="190F0DDE"/>
    <w:multiLevelType w:val="hybridMultilevel"/>
    <w:tmpl w:val="07988D5E"/>
    <w:lvl w:ilvl="0" w:tplc="52F2785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20091FA8"/>
    <w:multiLevelType w:val="hybridMultilevel"/>
    <w:tmpl w:val="7158AA8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2378781B"/>
    <w:multiLevelType w:val="hybridMultilevel"/>
    <w:tmpl w:val="F168AAA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27285983"/>
    <w:multiLevelType w:val="hybridMultilevel"/>
    <w:tmpl w:val="07988D5E"/>
    <w:lvl w:ilvl="0" w:tplc="52F2785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27744BC1"/>
    <w:multiLevelType w:val="hybridMultilevel"/>
    <w:tmpl w:val="07988D5E"/>
    <w:lvl w:ilvl="0" w:tplc="52F2785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27CD21EC"/>
    <w:multiLevelType w:val="hybridMultilevel"/>
    <w:tmpl w:val="43A6A02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>
    <w:nsid w:val="28724865"/>
    <w:multiLevelType w:val="hybridMultilevel"/>
    <w:tmpl w:val="07988D5E"/>
    <w:lvl w:ilvl="0" w:tplc="52F2785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296250A3"/>
    <w:multiLevelType w:val="hybridMultilevel"/>
    <w:tmpl w:val="07988D5E"/>
    <w:lvl w:ilvl="0" w:tplc="52F2785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305E53C7"/>
    <w:multiLevelType w:val="hybridMultilevel"/>
    <w:tmpl w:val="83E2149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>
    <w:nsid w:val="36EB05BF"/>
    <w:multiLevelType w:val="hybridMultilevel"/>
    <w:tmpl w:val="BB24CDF6"/>
    <w:lvl w:ilvl="0" w:tplc="87DED22E">
      <w:start w:val="1"/>
      <w:numFmt w:val="decimal"/>
      <w:lvlText w:val="%1、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23">
    <w:nsid w:val="38247353"/>
    <w:multiLevelType w:val="hybridMultilevel"/>
    <w:tmpl w:val="149E711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>
    <w:nsid w:val="3AA3419E"/>
    <w:multiLevelType w:val="hybridMultilevel"/>
    <w:tmpl w:val="0888BCD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>
    <w:nsid w:val="3C6C39EC"/>
    <w:multiLevelType w:val="multilevel"/>
    <w:tmpl w:val="3C6C39EC"/>
    <w:lvl w:ilvl="0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6">
    <w:nsid w:val="3DD26FDB"/>
    <w:multiLevelType w:val="hybridMultilevel"/>
    <w:tmpl w:val="07988D5E"/>
    <w:lvl w:ilvl="0" w:tplc="52F2785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>
    <w:nsid w:val="4CB91CCB"/>
    <w:multiLevelType w:val="hybridMultilevel"/>
    <w:tmpl w:val="96802AB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8">
    <w:nsid w:val="4DB85420"/>
    <w:multiLevelType w:val="hybridMultilevel"/>
    <w:tmpl w:val="D7B25036"/>
    <w:lvl w:ilvl="0" w:tplc="790082A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4E165E3E"/>
    <w:multiLevelType w:val="hybridMultilevel"/>
    <w:tmpl w:val="AAEA6312"/>
    <w:lvl w:ilvl="0" w:tplc="0409000B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>
    <w:nsid w:val="51E803AF"/>
    <w:multiLevelType w:val="hybridMultilevel"/>
    <w:tmpl w:val="07988D5E"/>
    <w:lvl w:ilvl="0" w:tplc="52F2785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>
    <w:nsid w:val="531E5A58"/>
    <w:multiLevelType w:val="singleLevel"/>
    <w:tmpl w:val="531E5A58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32">
    <w:nsid w:val="546319F7"/>
    <w:multiLevelType w:val="hybridMultilevel"/>
    <w:tmpl w:val="AEB27E4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>
    <w:nsid w:val="56BB1160"/>
    <w:multiLevelType w:val="hybridMultilevel"/>
    <w:tmpl w:val="FF04D83A"/>
    <w:lvl w:ilvl="0" w:tplc="0409000B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>
    <w:nsid w:val="59FF45E2"/>
    <w:multiLevelType w:val="hybridMultilevel"/>
    <w:tmpl w:val="07988D5E"/>
    <w:lvl w:ilvl="0" w:tplc="52F2785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>
    <w:nsid w:val="5D235411"/>
    <w:multiLevelType w:val="hybridMultilevel"/>
    <w:tmpl w:val="A272A0CE"/>
    <w:lvl w:ilvl="0" w:tplc="E508FAA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6B961FC3"/>
    <w:multiLevelType w:val="hybridMultilevel"/>
    <w:tmpl w:val="07988D5E"/>
    <w:lvl w:ilvl="0" w:tplc="52F2785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>
    <w:nsid w:val="6C1A0111"/>
    <w:multiLevelType w:val="hybridMultilevel"/>
    <w:tmpl w:val="42868C8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8">
    <w:nsid w:val="6DF40327"/>
    <w:multiLevelType w:val="hybridMultilevel"/>
    <w:tmpl w:val="37B231B0"/>
    <w:lvl w:ilvl="0" w:tplc="2388897E">
      <w:start w:val="1"/>
      <w:numFmt w:val="decimal"/>
      <w:lvlText w:val="%1、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39">
    <w:nsid w:val="73CE7665"/>
    <w:multiLevelType w:val="hybridMultilevel"/>
    <w:tmpl w:val="AB324C3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0">
    <w:nsid w:val="75F05AAE"/>
    <w:multiLevelType w:val="hybridMultilevel"/>
    <w:tmpl w:val="07988D5E"/>
    <w:lvl w:ilvl="0" w:tplc="52F2785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31"/>
  </w:num>
  <w:num w:numId="5">
    <w:abstractNumId w:val="4"/>
  </w:num>
  <w:num w:numId="6">
    <w:abstractNumId w:val="7"/>
  </w:num>
  <w:num w:numId="7">
    <w:abstractNumId w:val="9"/>
  </w:num>
  <w:num w:numId="8">
    <w:abstractNumId w:val="25"/>
  </w:num>
  <w:num w:numId="9">
    <w:abstractNumId w:val="6"/>
  </w:num>
  <w:num w:numId="10">
    <w:abstractNumId w:val="8"/>
  </w:num>
  <w:num w:numId="11">
    <w:abstractNumId w:val="5"/>
  </w:num>
  <w:num w:numId="12">
    <w:abstractNumId w:val="0"/>
  </w:num>
  <w:num w:numId="13">
    <w:abstractNumId w:val="2"/>
  </w:num>
  <w:num w:numId="14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0"/>
  </w:num>
  <w:num w:numId="16">
    <w:abstractNumId w:val="22"/>
  </w:num>
  <w:num w:numId="17">
    <w:abstractNumId w:val="20"/>
  </w:num>
  <w:num w:numId="18">
    <w:abstractNumId w:val="34"/>
  </w:num>
  <w:num w:numId="19">
    <w:abstractNumId w:val="16"/>
  </w:num>
  <w:num w:numId="20">
    <w:abstractNumId w:val="26"/>
  </w:num>
  <w:num w:numId="21">
    <w:abstractNumId w:val="13"/>
  </w:num>
  <w:num w:numId="22">
    <w:abstractNumId w:val="36"/>
  </w:num>
  <w:num w:numId="23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9"/>
  </w:num>
  <w:num w:numId="2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1"/>
  </w:num>
  <w:num w:numId="27">
    <w:abstractNumId w:val="40"/>
  </w:num>
  <w:num w:numId="28">
    <w:abstractNumId w:val="33"/>
  </w:num>
  <w:num w:numId="29">
    <w:abstractNumId w:val="19"/>
  </w:num>
  <w:num w:numId="30">
    <w:abstractNumId w:val="10"/>
  </w:num>
  <w:num w:numId="31">
    <w:abstractNumId w:val="17"/>
  </w:num>
  <w:num w:numId="32">
    <w:abstractNumId w:val="27"/>
  </w:num>
  <w:num w:numId="33">
    <w:abstractNumId w:val="18"/>
  </w:num>
  <w:num w:numId="34">
    <w:abstractNumId w:val="39"/>
  </w:num>
  <w:num w:numId="35">
    <w:abstractNumId w:val="24"/>
  </w:num>
  <w:num w:numId="36">
    <w:abstractNumId w:val="37"/>
  </w:num>
  <w:num w:numId="37">
    <w:abstractNumId w:val="21"/>
  </w:num>
  <w:num w:numId="38">
    <w:abstractNumId w:val="12"/>
  </w:num>
  <w:num w:numId="39">
    <w:abstractNumId w:val="23"/>
  </w:num>
  <w:num w:numId="40">
    <w:abstractNumId w:val="5"/>
  </w:num>
  <w:num w:numId="41">
    <w:abstractNumId w:val="15"/>
  </w:num>
  <w:num w:numId="42">
    <w:abstractNumId w:val="32"/>
  </w:num>
  <w:num w:numId="43">
    <w:abstractNumId w:val="14"/>
  </w:num>
  <w:num w:numId="44">
    <w:abstractNumId w:val="28"/>
  </w:num>
  <w:num w:numId="45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doNotDisplayPageBoundaries/>
  <w:displayBackgroundShape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35CF"/>
    <w:rsid w:val="000125B0"/>
    <w:rsid w:val="0002372F"/>
    <w:rsid w:val="00023E91"/>
    <w:rsid w:val="00035BE8"/>
    <w:rsid w:val="000369FB"/>
    <w:rsid w:val="00043B0E"/>
    <w:rsid w:val="000550DC"/>
    <w:rsid w:val="0005709D"/>
    <w:rsid w:val="000577F6"/>
    <w:rsid w:val="00094DB1"/>
    <w:rsid w:val="000D1702"/>
    <w:rsid w:val="000E0225"/>
    <w:rsid w:val="000E3419"/>
    <w:rsid w:val="000F5A3B"/>
    <w:rsid w:val="000F7F8E"/>
    <w:rsid w:val="001135B7"/>
    <w:rsid w:val="001268CA"/>
    <w:rsid w:val="00131B9B"/>
    <w:rsid w:val="001537D2"/>
    <w:rsid w:val="00166ECE"/>
    <w:rsid w:val="00172A27"/>
    <w:rsid w:val="001777B3"/>
    <w:rsid w:val="00181353"/>
    <w:rsid w:val="00182D5B"/>
    <w:rsid w:val="00183060"/>
    <w:rsid w:val="00196770"/>
    <w:rsid w:val="001B4C77"/>
    <w:rsid w:val="001B568E"/>
    <w:rsid w:val="001C076E"/>
    <w:rsid w:val="001C0EE9"/>
    <w:rsid w:val="001D0CB2"/>
    <w:rsid w:val="002024BE"/>
    <w:rsid w:val="0021740E"/>
    <w:rsid w:val="00235592"/>
    <w:rsid w:val="002458AD"/>
    <w:rsid w:val="00270F8D"/>
    <w:rsid w:val="002859A9"/>
    <w:rsid w:val="002866C7"/>
    <w:rsid w:val="002A1ADC"/>
    <w:rsid w:val="002B42ED"/>
    <w:rsid w:val="002D2EE2"/>
    <w:rsid w:val="00302667"/>
    <w:rsid w:val="00311AA1"/>
    <w:rsid w:val="00314672"/>
    <w:rsid w:val="003163A1"/>
    <w:rsid w:val="00324E4A"/>
    <w:rsid w:val="003330C3"/>
    <w:rsid w:val="003368BC"/>
    <w:rsid w:val="003523E6"/>
    <w:rsid w:val="00356970"/>
    <w:rsid w:val="003B029A"/>
    <w:rsid w:val="003E3B45"/>
    <w:rsid w:val="003F3535"/>
    <w:rsid w:val="00403664"/>
    <w:rsid w:val="0041389B"/>
    <w:rsid w:val="00420984"/>
    <w:rsid w:val="00442285"/>
    <w:rsid w:val="00446712"/>
    <w:rsid w:val="0046096C"/>
    <w:rsid w:val="00462FC7"/>
    <w:rsid w:val="004823F5"/>
    <w:rsid w:val="0048449C"/>
    <w:rsid w:val="00484940"/>
    <w:rsid w:val="00492EE8"/>
    <w:rsid w:val="004B3CF3"/>
    <w:rsid w:val="004B4DC4"/>
    <w:rsid w:val="004E1088"/>
    <w:rsid w:val="0050789B"/>
    <w:rsid w:val="00523AEF"/>
    <w:rsid w:val="00530CA4"/>
    <w:rsid w:val="00553E0C"/>
    <w:rsid w:val="0055524F"/>
    <w:rsid w:val="0055587B"/>
    <w:rsid w:val="005A51C7"/>
    <w:rsid w:val="005B3163"/>
    <w:rsid w:val="005B674C"/>
    <w:rsid w:val="005C0D0E"/>
    <w:rsid w:val="005E07DF"/>
    <w:rsid w:val="005E1883"/>
    <w:rsid w:val="005E3BCA"/>
    <w:rsid w:val="005F1A7F"/>
    <w:rsid w:val="006043A2"/>
    <w:rsid w:val="00610ABF"/>
    <w:rsid w:val="006250D0"/>
    <w:rsid w:val="00657A0F"/>
    <w:rsid w:val="006613D8"/>
    <w:rsid w:val="0066787D"/>
    <w:rsid w:val="00690C8D"/>
    <w:rsid w:val="00693AA9"/>
    <w:rsid w:val="006976F7"/>
    <w:rsid w:val="006A290F"/>
    <w:rsid w:val="006A596B"/>
    <w:rsid w:val="006B4008"/>
    <w:rsid w:val="006B7689"/>
    <w:rsid w:val="006C0CF6"/>
    <w:rsid w:val="006D3FB8"/>
    <w:rsid w:val="006E4713"/>
    <w:rsid w:val="006E4B99"/>
    <w:rsid w:val="006E5C9C"/>
    <w:rsid w:val="007106FC"/>
    <w:rsid w:val="0077798B"/>
    <w:rsid w:val="007839A8"/>
    <w:rsid w:val="00793BE3"/>
    <w:rsid w:val="007A0043"/>
    <w:rsid w:val="007A3C0C"/>
    <w:rsid w:val="007B5807"/>
    <w:rsid w:val="007B5C30"/>
    <w:rsid w:val="007D1A66"/>
    <w:rsid w:val="00821D68"/>
    <w:rsid w:val="008222F3"/>
    <w:rsid w:val="0082607E"/>
    <w:rsid w:val="00826AFF"/>
    <w:rsid w:val="0083406A"/>
    <w:rsid w:val="008612BA"/>
    <w:rsid w:val="00880D0B"/>
    <w:rsid w:val="008837ED"/>
    <w:rsid w:val="00886416"/>
    <w:rsid w:val="0089047F"/>
    <w:rsid w:val="008A6D4B"/>
    <w:rsid w:val="008A75EB"/>
    <w:rsid w:val="008B0B63"/>
    <w:rsid w:val="008B5F36"/>
    <w:rsid w:val="008C1FD3"/>
    <w:rsid w:val="008C2CD5"/>
    <w:rsid w:val="008C35C4"/>
    <w:rsid w:val="008E11EC"/>
    <w:rsid w:val="008E4E27"/>
    <w:rsid w:val="008E7D08"/>
    <w:rsid w:val="008F3D7B"/>
    <w:rsid w:val="0097444F"/>
    <w:rsid w:val="009774CC"/>
    <w:rsid w:val="00980759"/>
    <w:rsid w:val="009870DF"/>
    <w:rsid w:val="009A4E70"/>
    <w:rsid w:val="009B6A33"/>
    <w:rsid w:val="009E10A6"/>
    <w:rsid w:val="009E2B4D"/>
    <w:rsid w:val="009F2294"/>
    <w:rsid w:val="009F5A0A"/>
    <w:rsid w:val="00A008C9"/>
    <w:rsid w:val="00A06D84"/>
    <w:rsid w:val="00A12E58"/>
    <w:rsid w:val="00A33705"/>
    <w:rsid w:val="00A402F8"/>
    <w:rsid w:val="00A55E16"/>
    <w:rsid w:val="00A57D5E"/>
    <w:rsid w:val="00A60E77"/>
    <w:rsid w:val="00A861DC"/>
    <w:rsid w:val="00A94C06"/>
    <w:rsid w:val="00A97D0D"/>
    <w:rsid w:val="00AC2145"/>
    <w:rsid w:val="00AD2B84"/>
    <w:rsid w:val="00AD308B"/>
    <w:rsid w:val="00AE2164"/>
    <w:rsid w:val="00AE5C6B"/>
    <w:rsid w:val="00AF7FE8"/>
    <w:rsid w:val="00B001F1"/>
    <w:rsid w:val="00B17C3F"/>
    <w:rsid w:val="00B30D61"/>
    <w:rsid w:val="00B316C9"/>
    <w:rsid w:val="00B32FAF"/>
    <w:rsid w:val="00B3573D"/>
    <w:rsid w:val="00B4358F"/>
    <w:rsid w:val="00B46778"/>
    <w:rsid w:val="00B50EAB"/>
    <w:rsid w:val="00B51246"/>
    <w:rsid w:val="00B81AEC"/>
    <w:rsid w:val="00B873F7"/>
    <w:rsid w:val="00B975F8"/>
    <w:rsid w:val="00BB29E9"/>
    <w:rsid w:val="00BC09F5"/>
    <w:rsid w:val="00BE138A"/>
    <w:rsid w:val="00BE2903"/>
    <w:rsid w:val="00C05B8E"/>
    <w:rsid w:val="00C05C7B"/>
    <w:rsid w:val="00C06A0C"/>
    <w:rsid w:val="00C07ECE"/>
    <w:rsid w:val="00C26AE4"/>
    <w:rsid w:val="00C44D42"/>
    <w:rsid w:val="00C539BA"/>
    <w:rsid w:val="00C55870"/>
    <w:rsid w:val="00C65715"/>
    <w:rsid w:val="00C85050"/>
    <w:rsid w:val="00C90CFD"/>
    <w:rsid w:val="00CA7142"/>
    <w:rsid w:val="00CB6DB1"/>
    <w:rsid w:val="00D03A2B"/>
    <w:rsid w:val="00D064F9"/>
    <w:rsid w:val="00D0753B"/>
    <w:rsid w:val="00D45531"/>
    <w:rsid w:val="00D5412D"/>
    <w:rsid w:val="00D63EC6"/>
    <w:rsid w:val="00D865E0"/>
    <w:rsid w:val="00DB7FED"/>
    <w:rsid w:val="00DD31F0"/>
    <w:rsid w:val="00DD34E5"/>
    <w:rsid w:val="00DF379D"/>
    <w:rsid w:val="00DF7099"/>
    <w:rsid w:val="00E26810"/>
    <w:rsid w:val="00E3279F"/>
    <w:rsid w:val="00E42DAF"/>
    <w:rsid w:val="00E64BCC"/>
    <w:rsid w:val="00E64E67"/>
    <w:rsid w:val="00E67F56"/>
    <w:rsid w:val="00E8726C"/>
    <w:rsid w:val="00EC0159"/>
    <w:rsid w:val="00EC3296"/>
    <w:rsid w:val="00ED0A69"/>
    <w:rsid w:val="00EE5419"/>
    <w:rsid w:val="00F01798"/>
    <w:rsid w:val="00F528FF"/>
    <w:rsid w:val="00F52F83"/>
    <w:rsid w:val="00F56505"/>
    <w:rsid w:val="00F81F17"/>
    <w:rsid w:val="00F93232"/>
    <w:rsid w:val="00F96A0A"/>
    <w:rsid w:val="00FA5876"/>
    <w:rsid w:val="00FA7BD0"/>
    <w:rsid w:val="00FB5045"/>
    <w:rsid w:val="00FC77A4"/>
    <w:rsid w:val="00FD62D2"/>
    <w:rsid w:val="00FE3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Table Grid" w:semiHidden="1" w:uiPriority="99" w:unhideWhenUsed="1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snapToGrid w:val="0"/>
      <w:spacing w:line="360" w:lineRule="auto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numPr>
        <w:numId w:val="1"/>
      </w:numPr>
      <w:tabs>
        <w:tab w:val="left" w:pos="432"/>
      </w:tabs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Char"/>
    <w:qFormat/>
    <w:rsid w:val="0021740E"/>
    <w:pPr>
      <w:keepNext/>
      <w:keepLines/>
      <w:numPr>
        <w:ilvl w:val="2"/>
        <w:numId w:val="1"/>
      </w:numPr>
      <w:tabs>
        <w:tab w:val="clear" w:pos="1996"/>
        <w:tab w:val="num" w:pos="720"/>
      </w:tabs>
      <w:spacing w:before="260" w:after="260" w:line="240" w:lineRule="auto"/>
      <w:ind w:left="720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qFormat/>
    <w:pPr>
      <w:keepNext/>
      <w:keepLines/>
      <w:numPr>
        <w:ilvl w:val="3"/>
        <w:numId w:val="1"/>
      </w:numPr>
      <w:tabs>
        <w:tab w:val="left" w:pos="864"/>
      </w:tabs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qFormat/>
    <w:pPr>
      <w:keepNext/>
      <w:keepLines/>
      <w:numPr>
        <w:ilvl w:val="4"/>
        <w:numId w:val="1"/>
      </w:numPr>
      <w:tabs>
        <w:tab w:val="left" w:pos="1008"/>
      </w:tabs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qFormat/>
    <w:pPr>
      <w:keepNext/>
      <w:keepLines/>
      <w:numPr>
        <w:ilvl w:val="5"/>
        <w:numId w:val="1"/>
      </w:numPr>
      <w:tabs>
        <w:tab w:val="left" w:pos="1151"/>
      </w:tabs>
      <w:spacing w:before="240" w:after="64" w:line="320" w:lineRule="auto"/>
      <w:outlineLvl w:val="5"/>
    </w:pPr>
    <w:rPr>
      <w:rFonts w:ascii="Arial" w:eastAsia="黑体" w:hAnsi="Arial"/>
      <w:b/>
      <w:bCs/>
    </w:rPr>
  </w:style>
  <w:style w:type="paragraph" w:styleId="7">
    <w:name w:val="heading 7"/>
    <w:basedOn w:val="a"/>
    <w:next w:val="a"/>
    <w:qFormat/>
    <w:pPr>
      <w:keepNext/>
      <w:keepLines/>
      <w:numPr>
        <w:ilvl w:val="6"/>
        <w:numId w:val="1"/>
      </w:numPr>
      <w:tabs>
        <w:tab w:val="left" w:pos="1296"/>
      </w:tabs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qFormat/>
    <w:pPr>
      <w:keepNext/>
      <w:keepLines/>
      <w:numPr>
        <w:ilvl w:val="7"/>
        <w:numId w:val="1"/>
      </w:numPr>
      <w:tabs>
        <w:tab w:val="left" w:pos="1440"/>
      </w:tabs>
      <w:spacing w:before="240" w:after="64" w:line="320" w:lineRule="auto"/>
      <w:outlineLvl w:val="7"/>
    </w:pPr>
    <w:rPr>
      <w:rFonts w:ascii="Arial" w:eastAsia="黑体" w:hAnsi="Arial"/>
    </w:rPr>
  </w:style>
  <w:style w:type="paragraph" w:styleId="9">
    <w:name w:val="heading 9"/>
    <w:basedOn w:val="a"/>
    <w:next w:val="a"/>
    <w:qFormat/>
    <w:pPr>
      <w:keepNext/>
      <w:keepLines/>
      <w:numPr>
        <w:ilvl w:val="8"/>
        <w:numId w:val="1"/>
      </w:numPr>
      <w:tabs>
        <w:tab w:val="left" w:pos="1583"/>
      </w:tabs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line number"/>
    <w:basedOn w:val="a0"/>
  </w:style>
  <w:style w:type="character" w:styleId="a4">
    <w:name w:val="Hyperlink"/>
    <w:uiPriority w:val="99"/>
    <w:rPr>
      <w:color w:val="0000FF"/>
      <w:u w:val="single"/>
    </w:rPr>
  </w:style>
  <w:style w:type="character" w:styleId="a5">
    <w:name w:val="page number"/>
    <w:basedOn w:val="a0"/>
  </w:style>
  <w:style w:type="character" w:styleId="a6">
    <w:name w:val="annotation reference"/>
    <w:rPr>
      <w:sz w:val="21"/>
      <w:szCs w:val="21"/>
    </w:rPr>
  </w:style>
  <w:style w:type="character" w:customStyle="1" w:styleId="3CharCharCharChar">
    <w:name w:val="样式 标题 3 + (中文) 黑体 小四 浅蓝 Char Char Char Char"/>
    <w:link w:val="3CharChar"/>
    <w:rPr>
      <w:rFonts w:eastAsia="黑体"/>
      <w:b/>
      <w:bCs/>
      <w:color w:val="3366FF"/>
      <w:kern w:val="2"/>
      <w:sz w:val="24"/>
      <w:szCs w:val="32"/>
      <w:lang w:val="en-US" w:eastAsia="zh-CN" w:bidi="ar-SA"/>
    </w:rPr>
  </w:style>
  <w:style w:type="character" w:customStyle="1" w:styleId="4Char">
    <w:name w:val="标题 4 Char"/>
    <w:link w:val="4"/>
    <w:rPr>
      <w:rFonts w:ascii="Arial" w:eastAsia="黑体" w:hAnsi="Arial"/>
      <w:b/>
      <w:bCs/>
      <w:kern w:val="2"/>
      <w:sz w:val="28"/>
      <w:szCs w:val="28"/>
      <w:lang w:val="en-US" w:eastAsia="zh-CN" w:bidi="ar-SA"/>
    </w:rPr>
  </w:style>
  <w:style w:type="character" w:customStyle="1" w:styleId="1Char">
    <w:name w:val="标题 1 Char"/>
    <w:link w:val="1"/>
    <w:rPr>
      <w:rFonts w:eastAsia="宋体"/>
      <w:b/>
      <w:bCs/>
      <w:kern w:val="44"/>
      <w:sz w:val="44"/>
      <w:szCs w:val="44"/>
      <w:lang w:val="en-US" w:eastAsia="zh-CN" w:bidi="ar-SA"/>
    </w:rPr>
  </w:style>
  <w:style w:type="character" w:customStyle="1" w:styleId="Char">
    <w:name w:val="批注文字 Char"/>
    <w:link w:val="a7"/>
    <w:rPr>
      <w:kern w:val="2"/>
      <w:sz w:val="21"/>
      <w:szCs w:val="24"/>
    </w:rPr>
  </w:style>
  <w:style w:type="character" w:customStyle="1" w:styleId="1CharCharCharChar">
    <w:name w:val="样式 标题 1 + (中文) 黑体 四号 Char Char Char Char"/>
    <w:link w:val="1CharChar"/>
    <w:rPr>
      <w:rFonts w:eastAsia="黑体"/>
      <w:b/>
      <w:bCs/>
      <w:kern w:val="44"/>
      <w:sz w:val="28"/>
      <w:szCs w:val="44"/>
      <w:lang w:val="en-US" w:eastAsia="zh-CN" w:bidi="ar-SA"/>
    </w:rPr>
  </w:style>
  <w:style w:type="character" w:customStyle="1" w:styleId="Char0">
    <w:name w:val="批注主题 Char"/>
    <w:basedOn w:val="Char"/>
    <w:link w:val="a8"/>
    <w:rPr>
      <w:kern w:val="2"/>
      <w:sz w:val="21"/>
      <w:szCs w:val="24"/>
    </w:rPr>
  </w:style>
  <w:style w:type="character" w:customStyle="1" w:styleId="10">
    <w:name w:val="页码1"/>
    <w:basedOn w:val="a0"/>
  </w:style>
  <w:style w:type="character" w:customStyle="1" w:styleId="3Char">
    <w:name w:val="标题 3 Char"/>
    <w:link w:val="3"/>
    <w:rsid w:val="0021740E"/>
    <w:rPr>
      <w:b/>
      <w:bCs/>
      <w:kern w:val="2"/>
      <w:sz w:val="32"/>
      <w:szCs w:val="32"/>
    </w:rPr>
  </w:style>
  <w:style w:type="character" w:customStyle="1" w:styleId="Char1">
    <w:name w:val="批注框文本 Char"/>
    <w:link w:val="a9"/>
    <w:rPr>
      <w:kern w:val="2"/>
      <w:sz w:val="18"/>
      <w:szCs w:val="18"/>
    </w:rPr>
  </w:style>
  <w:style w:type="paragraph" w:styleId="90">
    <w:name w:val="toc 9"/>
    <w:basedOn w:val="a"/>
    <w:next w:val="a"/>
    <w:uiPriority w:val="39"/>
    <w:pPr>
      <w:ind w:leftChars="1600" w:left="3360"/>
    </w:pPr>
  </w:style>
  <w:style w:type="paragraph" w:styleId="aa">
    <w:name w:val="footer"/>
    <w:basedOn w:val="a"/>
    <w:link w:val="Char2"/>
    <w:uiPriority w:val="99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50">
    <w:name w:val="toc 5"/>
    <w:basedOn w:val="a"/>
    <w:next w:val="a"/>
    <w:uiPriority w:val="39"/>
    <w:pPr>
      <w:ind w:leftChars="800" w:left="1680"/>
    </w:pPr>
  </w:style>
  <w:style w:type="paragraph" w:styleId="70">
    <w:name w:val="toc 7"/>
    <w:basedOn w:val="a"/>
    <w:next w:val="a"/>
    <w:uiPriority w:val="39"/>
    <w:pPr>
      <w:ind w:leftChars="1200" w:left="2520"/>
    </w:pPr>
  </w:style>
  <w:style w:type="paragraph" w:styleId="20">
    <w:name w:val="toc 2"/>
    <w:basedOn w:val="a"/>
    <w:next w:val="a"/>
    <w:uiPriority w:val="39"/>
    <w:pPr>
      <w:ind w:leftChars="200" w:left="420"/>
    </w:pPr>
  </w:style>
  <w:style w:type="paragraph" w:styleId="40">
    <w:name w:val="toc 4"/>
    <w:basedOn w:val="a"/>
    <w:next w:val="a"/>
    <w:uiPriority w:val="39"/>
    <w:pPr>
      <w:ind w:leftChars="600" w:left="1260"/>
    </w:pPr>
  </w:style>
  <w:style w:type="paragraph" w:styleId="ab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a9">
    <w:name w:val="Balloon Text"/>
    <w:basedOn w:val="a"/>
    <w:link w:val="Char1"/>
    <w:rPr>
      <w:sz w:val="18"/>
      <w:szCs w:val="18"/>
    </w:rPr>
  </w:style>
  <w:style w:type="paragraph" w:styleId="ac">
    <w:name w:val="Date"/>
    <w:basedOn w:val="a"/>
    <w:next w:val="a"/>
    <w:pPr>
      <w:ind w:leftChars="2500" w:left="100"/>
    </w:pPr>
    <w:rPr>
      <w:sz w:val="36"/>
    </w:rPr>
  </w:style>
  <w:style w:type="paragraph" w:styleId="ad">
    <w:name w:val="Body Text"/>
    <w:basedOn w:val="a"/>
    <w:pPr>
      <w:keepLines/>
      <w:spacing w:after="120"/>
      <w:ind w:left="720"/>
    </w:pPr>
  </w:style>
  <w:style w:type="paragraph" w:styleId="ae">
    <w:name w:val="Document Map"/>
    <w:basedOn w:val="a"/>
    <w:pPr>
      <w:shd w:val="clear" w:color="auto" w:fill="000080"/>
    </w:pPr>
  </w:style>
  <w:style w:type="paragraph" w:styleId="a8">
    <w:name w:val="annotation subject"/>
    <w:basedOn w:val="a7"/>
    <w:next w:val="a7"/>
    <w:link w:val="Char0"/>
  </w:style>
  <w:style w:type="paragraph" w:styleId="HTML">
    <w:name w:val="HTML Preformatted"/>
    <w:basedOn w:val="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黑体" w:eastAsia="黑体" w:hAnsi="Courier New" w:cs="Courier New"/>
      <w:kern w:val="0"/>
      <w:sz w:val="20"/>
      <w:szCs w:val="20"/>
    </w:rPr>
  </w:style>
  <w:style w:type="paragraph" w:styleId="60">
    <w:name w:val="toc 6"/>
    <w:basedOn w:val="a"/>
    <w:next w:val="a"/>
    <w:uiPriority w:val="39"/>
    <w:pPr>
      <w:ind w:leftChars="1000" w:left="2100"/>
    </w:pPr>
  </w:style>
  <w:style w:type="paragraph" w:styleId="11">
    <w:name w:val="toc 1"/>
    <w:basedOn w:val="a"/>
    <w:next w:val="a"/>
    <w:uiPriority w:val="39"/>
  </w:style>
  <w:style w:type="paragraph" w:styleId="80">
    <w:name w:val="toc 8"/>
    <w:basedOn w:val="a"/>
    <w:next w:val="a"/>
    <w:uiPriority w:val="39"/>
    <w:pPr>
      <w:ind w:leftChars="1400" w:left="2940"/>
    </w:pPr>
  </w:style>
  <w:style w:type="paragraph" w:styleId="30">
    <w:name w:val="toc 3"/>
    <w:basedOn w:val="a"/>
    <w:next w:val="a"/>
    <w:uiPriority w:val="39"/>
    <w:pPr>
      <w:ind w:leftChars="400" w:left="840"/>
    </w:pPr>
  </w:style>
  <w:style w:type="paragraph" w:styleId="a7">
    <w:name w:val="annotation text"/>
    <w:basedOn w:val="a"/>
    <w:link w:val="Char"/>
    <w:pPr>
      <w:jc w:val="left"/>
    </w:pPr>
    <w:rPr>
      <w:sz w:val="21"/>
    </w:rPr>
  </w:style>
  <w:style w:type="paragraph" w:styleId="af">
    <w:name w:val="Title"/>
    <w:basedOn w:val="a"/>
    <w:next w:val="a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af0">
    <w:name w:val="Normal Indent"/>
    <w:basedOn w:val="a"/>
    <w:pPr>
      <w:ind w:firstLineChars="200" w:firstLine="420"/>
    </w:pPr>
  </w:style>
  <w:style w:type="paragraph" w:customStyle="1" w:styleId="my1">
    <w:name w:val="my标题1"/>
    <w:basedOn w:val="1"/>
    <w:pPr>
      <w:tabs>
        <w:tab w:val="clear" w:pos="432"/>
      </w:tabs>
    </w:pPr>
    <w:rPr>
      <w:rFonts w:ascii="宋体" w:hAnsi="宋体" w:cs="Arial"/>
      <w:sz w:val="28"/>
    </w:rPr>
  </w:style>
  <w:style w:type="paragraph" w:styleId="af1">
    <w:name w:val="List Paragraph"/>
    <w:basedOn w:val="a"/>
    <w:uiPriority w:val="34"/>
    <w:qFormat/>
    <w:pPr>
      <w:ind w:firstLineChars="200" w:firstLine="420"/>
    </w:pPr>
    <w:rPr>
      <w:sz w:val="21"/>
      <w:szCs w:val="22"/>
    </w:rPr>
  </w:style>
  <w:style w:type="paragraph" w:customStyle="1" w:styleId="3CharChar">
    <w:name w:val="样式 标题 3 + (中文) 黑体 小四 浅蓝 Char Char"/>
    <w:basedOn w:val="3"/>
    <w:link w:val="3CharCharCharChar"/>
    <w:pPr>
      <w:tabs>
        <w:tab w:val="clear" w:pos="720"/>
      </w:tabs>
    </w:pPr>
    <w:rPr>
      <w:rFonts w:eastAsia="黑体"/>
      <w:color w:val="3366FF"/>
      <w:sz w:val="24"/>
    </w:rPr>
  </w:style>
  <w:style w:type="paragraph" w:customStyle="1" w:styleId="my100">
    <w:name w:val="样式 my标题1 + 左侧:  0 厘米 首行缩进:  0 厘米"/>
    <w:basedOn w:val="my1"/>
    <w:pPr>
      <w:numPr>
        <w:numId w:val="2"/>
      </w:numPr>
      <w:tabs>
        <w:tab w:val="left" w:pos="425"/>
      </w:tabs>
    </w:pPr>
    <w:rPr>
      <w:rFonts w:cs="宋体"/>
      <w:szCs w:val="20"/>
    </w:rPr>
  </w:style>
  <w:style w:type="paragraph" w:customStyle="1" w:styleId="my11">
    <w:name w:val="my标题1_1"/>
    <w:basedOn w:val="2"/>
    <w:pPr>
      <w:tabs>
        <w:tab w:val="clear" w:pos="575"/>
      </w:tabs>
    </w:pPr>
    <w:rPr>
      <w:rFonts w:eastAsia="宋体"/>
      <w:sz w:val="24"/>
    </w:rPr>
  </w:style>
  <w:style w:type="paragraph" w:customStyle="1" w:styleId="Style31">
    <w:name w:val="_Style 31"/>
    <w:basedOn w:val="a"/>
  </w:style>
  <w:style w:type="paragraph" w:customStyle="1" w:styleId="1CharChar">
    <w:name w:val="样式 标题 1 + (中文) 黑体 四号 Char Char"/>
    <w:basedOn w:val="1"/>
    <w:link w:val="1CharCharCharChar"/>
    <w:pPr>
      <w:numPr>
        <w:numId w:val="3"/>
      </w:numPr>
      <w:tabs>
        <w:tab w:val="left" w:pos="425"/>
      </w:tabs>
    </w:pPr>
    <w:rPr>
      <w:rFonts w:eastAsia="黑体"/>
      <w:sz w:val="28"/>
    </w:rPr>
  </w:style>
  <w:style w:type="paragraph" w:customStyle="1" w:styleId="p0">
    <w:name w:val="p0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character" w:customStyle="1" w:styleId="Char2">
    <w:name w:val="页脚 Char"/>
    <w:basedOn w:val="a0"/>
    <w:link w:val="aa"/>
    <w:uiPriority w:val="99"/>
    <w:rsid w:val="0077798B"/>
    <w:rPr>
      <w:kern w:val="2"/>
      <w:sz w:val="18"/>
      <w:szCs w:val="18"/>
    </w:rPr>
  </w:style>
  <w:style w:type="table" w:styleId="af2">
    <w:name w:val="Table Grid"/>
    <w:basedOn w:val="a1"/>
    <w:uiPriority w:val="99"/>
    <w:unhideWhenUsed/>
    <w:rsid w:val="00DF70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标题 2 Char"/>
    <w:basedOn w:val="a0"/>
    <w:link w:val="2"/>
    <w:rsid w:val="00C85050"/>
    <w:rPr>
      <w:rFonts w:ascii="Arial" w:eastAsia="黑体" w:hAnsi="Arial"/>
      <w:b/>
      <w:bCs/>
      <w:kern w:val="2"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Table Grid" w:semiHidden="1" w:uiPriority="99" w:unhideWhenUsed="1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snapToGrid w:val="0"/>
      <w:spacing w:line="360" w:lineRule="auto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numPr>
        <w:numId w:val="1"/>
      </w:numPr>
      <w:tabs>
        <w:tab w:val="left" w:pos="432"/>
      </w:tabs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Char"/>
    <w:qFormat/>
    <w:rsid w:val="0021740E"/>
    <w:pPr>
      <w:keepNext/>
      <w:keepLines/>
      <w:numPr>
        <w:ilvl w:val="2"/>
        <w:numId w:val="1"/>
      </w:numPr>
      <w:tabs>
        <w:tab w:val="clear" w:pos="1996"/>
        <w:tab w:val="num" w:pos="720"/>
      </w:tabs>
      <w:spacing w:before="260" w:after="260" w:line="240" w:lineRule="auto"/>
      <w:ind w:left="720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qFormat/>
    <w:pPr>
      <w:keepNext/>
      <w:keepLines/>
      <w:numPr>
        <w:ilvl w:val="3"/>
        <w:numId w:val="1"/>
      </w:numPr>
      <w:tabs>
        <w:tab w:val="left" w:pos="864"/>
      </w:tabs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qFormat/>
    <w:pPr>
      <w:keepNext/>
      <w:keepLines/>
      <w:numPr>
        <w:ilvl w:val="4"/>
        <w:numId w:val="1"/>
      </w:numPr>
      <w:tabs>
        <w:tab w:val="left" w:pos="1008"/>
      </w:tabs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qFormat/>
    <w:pPr>
      <w:keepNext/>
      <w:keepLines/>
      <w:numPr>
        <w:ilvl w:val="5"/>
        <w:numId w:val="1"/>
      </w:numPr>
      <w:tabs>
        <w:tab w:val="left" w:pos="1151"/>
      </w:tabs>
      <w:spacing w:before="240" w:after="64" w:line="320" w:lineRule="auto"/>
      <w:outlineLvl w:val="5"/>
    </w:pPr>
    <w:rPr>
      <w:rFonts w:ascii="Arial" w:eastAsia="黑体" w:hAnsi="Arial"/>
      <w:b/>
      <w:bCs/>
    </w:rPr>
  </w:style>
  <w:style w:type="paragraph" w:styleId="7">
    <w:name w:val="heading 7"/>
    <w:basedOn w:val="a"/>
    <w:next w:val="a"/>
    <w:qFormat/>
    <w:pPr>
      <w:keepNext/>
      <w:keepLines/>
      <w:numPr>
        <w:ilvl w:val="6"/>
        <w:numId w:val="1"/>
      </w:numPr>
      <w:tabs>
        <w:tab w:val="left" w:pos="1296"/>
      </w:tabs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qFormat/>
    <w:pPr>
      <w:keepNext/>
      <w:keepLines/>
      <w:numPr>
        <w:ilvl w:val="7"/>
        <w:numId w:val="1"/>
      </w:numPr>
      <w:tabs>
        <w:tab w:val="left" w:pos="1440"/>
      </w:tabs>
      <w:spacing w:before="240" w:after="64" w:line="320" w:lineRule="auto"/>
      <w:outlineLvl w:val="7"/>
    </w:pPr>
    <w:rPr>
      <w:rFonts w:ascii="Arial" w:eastAsia="黑体" w:hAnsi="Arial"/>
    </w:rPr>
  </w:style>
  <w:style w:type="paragraph" w:styleId="9">
    <w:name w:val="heading 9"/>
    <w:basedOn w:val="a"/>
    <w:next w:val="a"/>
    <w:qFormat/>
    <w:pPr>
      <w:keepNext/>
      <w:keepLines/>
      <w:numPr>
        <w:ilvl w:val="8"/>
        <w:numId w:val="1"/>
      </w:numPr>
      <w:tabs>
        <w:tab w:val="left" w:pos="1583"/>
      </w:tabs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line number"/>
    <w:basedOn w:val="a0"/>
  </w:style>
  <w:style w:type="character" w:styleId="a4">
    <w:name w:val="Hyperlink"/>
    <w:uiPriority w:val="99"/>
    <w:rPr>
      <w:color w:val="0000FF"/>
      <w:u w:val="single"/>
    </w:rPr>
  </w:style>
  <w:style w:type="character" w:styleId="a5">
    <w:name w:val="page number"/>
    <w:basedOn w:val="a0"/>
  </w:style>
  <w:style w:type="character" w:styleId="a6">
    <w:name w:val="annotation reference"/>
    <w:rPr>
      <w:sz w:val="21"/>
      <w:szCs w:val="21"/>
    </w:rPr>
  </w:style>
  <w:style w:type="character" w:customStyle="1" w:styleId="3CharCharCharChar">
    <w:name w:val="样式 标题 3 + (中文) 黑体 小四 浅蓝 Char Char Char Char"/>
    <w:link w:val="3CharChar"/>
    <w:rPr>
      <w:rFonts w:eastAsia="黑体"/>
      <w:b/>
      <w:bCs/>
      <w:color w:val="3366FF"/>
      <w:kern w:val="2"/>
      <w:sz w:val="24"/>
      <w:szCs w:val="32"/>
      <w:lang w:val="en-US" w:eastAsia="zh-CN" w:bidi="ar-SA"/>
    </w:rPr>
  </w:style>
  <w:style w:type="character" w:customStyle="1" w:styleId="4Char">
    <w:name w:val="标题 4 Char"/>
    <w:link w:val="4"/>
    <w:rPr>
      <w:rFonts w:ascii="Arial" w:eastAsia="黑体" w:hAnsi="Arial"/>
      <w:b/>
      <w:bCs/>
      <w:kern w:val="2"/>
      <w:sz w:val="28"/>
      <w:szCs w:val="28"/>
      <w:lang w:val="en-US" w:eastAsia="zh-CN" w:bidi="ar-SA"/>
    </w:rPr>
  </w:style>
  <w:style w:type="character" w:customStyle="1" w:styleId="1Char">
    <w:name w:val="标题 1 Char"/>
    <w:link w:val="1"/>
    <w:rPr>
      <w:rFonts w:eastAsia="宋体"/>
      <w:b/>
      <w:bCs/>
      <w:kern w:val="44"/>
      <w:sz w:val="44"/>
      <w:szCs w:val="44"/>
      <w:lang w:val="en-US" w:eastAsia="zh-CN" w:bidi="ar-SA"/>
    </w:rPr>
  </w:style>
  <w:style w:type="character" w:customStyle="1" w:styleId="Char">
    <w:name w:val="批注文字 Char"/>
    <w:link w:val="a7"/>
    <w:rPr>
      <w:kern w:val="2"/>
      <w:sz w:val="21"/>
      <w:szCs w:val="24"/>
    </w:rPr>
  </w:style>
  <w:style w:type="character" w:customStyle="1" w:styleId="1CharCharCharChar">
    <w:name w:val="样式 标题 1 + (中文) 黑体 四号 Char Char Char Char"/>
    <w:link w:val="1CharChar"/>
    <w:rPr>
      <w:rFonts w:eastAsia="黑体"/>
      <w:b/>
      <w:bCs/>
      <w:kern w:val="44"/>
      <w:sz w:val="28"/>
      <w:szCs w:val="44"/>
      <w:lang w:val="en-US" w:eastAsia="zh-CN" w:bidi="ar-SA"/>
    </w:rPr>
  </w:style>
  <w:style w:type="character" w:customStyle="1" w:styleId="Char0">
    <w:name w:val="批注主题 Char"/>
    <w:basedOn w:val="Char"/>
    <w:link w:val="a8"/>
    <w:rPr>
      <w:kern w:val="2"/>
      <w:sz w:val="21"/>
      <w:szCs w:val="24"/>
    </w:rPr>
  </w:style>
  <w:style w:type="character" w:customStyle="1" w:styleId="10">
    <w:name w:val="页码1"/>
    <w:basedOn w:val="a0"/>
  </w:style>
  <w:style w:type="character" w:customStyle="1" w:styleId="3Char">
    <w:name w:val="标题 3 Char"/>
    <w:link w:val="3"/>
    <w:rsid w:val="0021740E"/>
    <w:rPr>
      <w:b/>
      <w:bCs/>
      <w:kern w:val="2"/>
      <w:sz w:val="32"/>
      <w:szCs w:val="32"/>
    </w:rPr>
  </w:style>
  <w:style w:type="character" w:customStyle="1" w:styleId="Char1">
    <w:name w:val="批注框文本 Char"/>
    <w:link w:val="a9"/>
    <w:rPr>
      <w:kern w:val="2"/>
      <w:sz w:val="18"/>
      <w:szCs w:val="18"/>
    </w:rPr>
  </w:style>
  <w:style w:type="paragraph" w:styleId="90">
    <w:name w:val="toc 9"/>
    <w:basedOn w:val="a"/>
    <w:next w:val="a"/>
    <w:uiPriority w:val="39"/>
    <w:pPr>
      <w:ind w:leftChars="1600" w:left="3360"/>
    </w:pPr>
  </w:style>
  <w:style w:type="paragraph" w:styleId="aa">
    <w:name w:val="footer"/>
    <w:basedOn w:val="a"/>
    <w:link w:val="Char2"/>
    <w:uiPriority w:val="99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50">
    <w:name w:val="toc 5"/>
    <w:basedOn w:val="a"/>
    <w:next w:val="a"/>
    <w:uiPriority w:val="39"/>
    <w:pPr>
      <w:ind w:leftChars="800" w:left="1680"/>
    </w:pPr>
  </w:style>
  <w:style w:type="paragraph" w:styleId="70">
    <w:name w:val="toc 7"/>
    <w:basedOn w:val="a"/>
    <w:next w:val="a"/>
    <w:uiPriority w:val="39"/>
    <w:pPr>
      <w:ind w:leftChars="1200" w:left="2520"/>
    </w:pPr>
  </w:style>
  <w:style w:type="paragraph" w:styleId="20">
    <w:name w:val="toc 2"/>
    <w:basedOn w:val="a"/>
    <w:next w:val="a"/>
    <w:uiPriority w:val="39"/>
    <w:pPr>
      <w:ind w:leftChars="200" w:left="420"/>
    </w:pPr>
  </w:style>
  <w:style w:type="paragraph" w:styleId="40">
    <w:name w:val="toc 4"/>
    <w:basedOn w:val="a"/>
    <w:next w:val="a"/>
    <w:uiPriority w:val="39"/>
    <w:pPr>
      <w:ind w:leftChars="600" w:left="1260"/>
    </w:pPr>
  </w:style>
  <w:style w:type="paragraph" w:styleId="ab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a9">
    <w:name w:val="Balloon Text"/>
    <w:basedOn w:val="a"/>
    <w:link w:val="Char1"/>
    <w:rPr>
      <w:sz w:val="18"/>
      <w:szCs w:val="18"/>
    </w:rPr>
  </w:style>
  <w:style w:type="paragraph" w:styleId="ac">
    <w:name w:val="Date"/>
    <w:basedOn w:val="a"/>
    <w:next w:val="a"/>
    <w:pPr>
      <w:ind w:leftChars="2500" w:left="100"/>
    </w:pPr>
    <w:rPr>
      <w:sz w:val="36"/>
    </w:rPr>
  </w:style>
  <w:style w:type="paragraph" w:styleId="ad">
    <w:name w:val="Body Text"/>
    <w:basedOn w:val="a"/>
    <w:pPr>
      <w:keepLines/>
      <w:spacing w:after="120"/>
      <w:ind w:left="720"/>
    </w:pPr>
  </w:style>
  <w:style w:type="paragraph" w:styleId="ae">
    <w:name w:val="Document Map"/>
    <w:basedOn w:val="a"/>
    <w:pPr>
      <w:shd w:val="clear" w:color="auto" w:fill="000080"/>
    </w:pPr>
  </w:style>
  <w:style w:type="paragraph" w:styleId="a8">
    <w:name w:val="annotation subject"/>
    <w:basedOn w:val="a7"/>
    <w:next w:val="a7"/>
    <w:link w:val="Char0"/>
  </w:style>
  <w:style w:type="paragraph" w:styleId="HTML">
    <w:name w:val="HTML Preformatted"/>
    <w:basedOn w:val="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黑体" w:eastAsia="黑体" w:hAnsi="Courier New" w:cs="Courier New"/>
      <w:kern w:val="0"/>
      <w:sz w:val="20"/>
      <w:szCs w:val="20"/>
    </w:rPr>
  </w:style>
  <w:style w:type="paragraph" w:styleId="60">
    <w:name w:val="toc 6"/>
    <w:basedOn w:val="a"/>
    <w:next w:val="a"/>
    <w:uiPriority w:val="39"/>
    <w:pPr>
      <w:ind w:leftChars="1000" w:left="2100"/>
    </w:pPr>
  </w:style>
  <w:style w:type="paragraph" w:styleId="11">
    <w:name w:val="toc 1"/>
    <w:basedOn w:val="a"/>
    <w:next w:val="a"/>
    <w:uiPriority w:val="39"/>
  </w:style>
  <w:style w:type="paragraph" w:styleId="80">
    <w:name w:val="toc 8"/>
    <w:basedOn w:val="a"/>
    <w:next w:val="a"/>
    <w:uiPriority w:val="39"/>
    <w:pPr>
      <w:ind w:leftChars="1400" w:left="2940"/>
    </w:pPr>
  </w:style>
  <w:style w:type="paragraph" w:styleId="30">
    <w:name w:val="toc 3"/>
    <w:basedOn w:val="a"/>
    <w:next w:val="a"/>
    <w:uiPriority w:val="39"/>
    <w:pPr>
      <w:ind w:leftChars="400" w:left="840"/>
    </w:pPr>
  </w:style>
  <w:style w:type="paragraph" w:styleId="a7">
    <w:name w:val="annotation text"/>
    <w:basedOn w:val="a"/>
    <w:link w:val="Char"/>
    <w:pPr>
      <w:jc w:val="left"/>
    </w:pPr>
    <w:rPr>
      <w:sz w:val="21"/>
    </w:rPr>
  </w:style>
  <w:style w:type="paragraph" w:styleId="af">
    <w:name w:val="Title"/>
    <w:basedOn w:val="a"/>
    <w:next w:val="a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af0">
    <w:name w:val="Normal Indent"/>
    <w:basedOn w:val="a"/>
    <w:pPr>
      <w:ind w:firstLineChars="200" w:firstLine="420"/>
    </w:pPr>
  </w:style>
  <w:style w:type="paragraph" w:customStyle="1" w:styleId="my1">
    <w:name w:val="my标题1"/>
    <w:basedOn w:val="1"/>
    <w:pPr>
      <w:tabs>
        <w:tab w:val="clear" w:pos="432"/>
      </w:tabs>
    </w:pPr>
    <w:rPr>
      <w:rFonts w:ascii="宋体" w:hAnsi="宋体" w:cs="Arial"/>
      <w:sz w:val="28"/>
    </w:rPr>
  </w:style>
  <w:style w:type="paragraph" w:styleId="af1">
    <w:name w:val="List Paragraph"/>
    <w:basedOn w:val="a"/>
    <w:uiPriority w:val="34"/>
    <w:qFormat/>
    <w:pPr>
      <w:ind w:firstLineChars="200" w:firstLine="420"/>
    </w:pPr>
    <w:rPr>
      <w:sz w:val="21"/>
      <w:szCs w:val="22"/>
    </w:rPr>
  </w:style>
  <w:style w:type="paragraph" w:customStyle="1" w:styleId="3CharChar">
    <w:name w:val="样式 标题 3 + (中文) 黑体 小四 浅蓝 Char Char"/>
    <w:basedOn w:val="3"/>
    <w:link w:val="3CharCharCharChar"/>
    <w:pPr>
      <w:tabs>
        <w:tab w:val="clear" w:pos="720"/>
      </w:tabs>
    </w:pPr>
    <w:rPr>
      <w:rFonts w:eastAsia="黑体"/>
      <w:color w:val="3366FF"/>
      <w:sz w:val="24"/>
    </w:rPr>
  </w:style>
  <w:style w:type="paragraph" w:customStyle="1" w:styleId="my100">
    <w:name w:val="样式 my标题1 + 左侧:  0 厘米 首行缩进:  0 厘米"/>
    <w:basedOn w:val="my1"/>
    <w:pPr>
      <w:numPr>
        <w:numId w:val="2"/>
      </w:numPr>
      <w:tabs>
        <w:tab w:val="left" w:pos="425"/>
      </w:tabs>
    </w:pPr>
    <w:rPr>
      <w:rFonts w:cs="宋体"/>
      <w:szCs w:val="20"/>
    </w:rPr>
  </w:style>
  <w:style w:type="paragraph" w:customStyle="1" w:styleId="my11">
    <w:name w:val="my标题1_1"/>
    <w:basedOn w:val="2"/>
    <w:pPr>
      <w:tabs>
        <w:tab w:val="clear" w:pos="575"/>
      </w:tabs>
    </w:pPr>
    <w:rPr>
      <w:rFonts w:eastAsia="宋体"/>
      <w:sz w:val="24"/>
    </w:rPr>
  </w:style>
  <w:style w:type="paragraph" w:customStyle="1" w:styleId="Style31">
    <w:name w:val="_Style 31"/>
    <w:basedOn w:val="a"/>
  </w:style>
  <w:style w:type="paragraph" w:customStyle="1" w:styleId="1CharChar">
    <w:name w:val="样式 标题 1 + (中文) 黑体 四号 Char Char"/>
    <w:basedOn w:val="1"/>
    <w:link w:val="1CharCharCharChar"/>
    <w:pPr>
      <w:numPr>
        <w:numId w:val="3"/>
      </w:numPr>
      <w:tabs>
        <w:tab w:val="left" w:pos="425"/>
      </w:tabs>
    </w:pPr>
    <w:rPr>
      <w:rFonts w:eastAsia="黑体"/>
      <w:sz w:val="28"/>
    </w:rPr>
  </w:style>
  <w:style w:type="paragraph" w:customStyle="1" w:styleId="p0">
    <w:name w:val="p0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character" w:customStyle="1" w:styleId="Char2">
    <w:name w:val="页脚 Char"/>
    <w:basedOn w:val="a0"/>
    <w:link w:val="aa"/>
    <w:uiPriority w:val="99"/>
    <w:rsid w:val="0077798B"/>
    <w:rPr>
      <w:kern w:val="2"/>
      <w:sz w:val="18"/>
      <w:szCs w:val="18"/>
    </w:rPr>
  </w:style>
  <w:style w:type="table" w:styleId="af2">
    <w:name w:val="Table Grid"/>
    <w:basedOn w:val="a1"/>
    <w:uiPriority w:val="99"/>
    <w:unhideWhenUsed/>
    <w:rsid w:val="00DF70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标题 2 Char"/>
    <w:basedOn w:val="a0"/>
    <w:link w:val="2"/>
    <w:rsid w:val="00C85050"/>
    <w:rPr>
      <w:rFonts w:ascii="Arial" w:eastAsia="黑体" w:hAnsi="Arial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822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82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85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92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9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0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66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55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7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0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0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2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3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5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mailto:root@www.zghzbckj.com:jack/ourway-boss.git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microsoft.com/office/2007/relationships/stylesWithEffects" Target="stylesWithEffect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hyperlink" Target="http://localhost:8080/webZk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oter" Target="footer4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1033</TotalTime>
  <Pages>13</Pages>
  <Words>357</Words>
  <Characters>2039</Characters>
  <Application>Microsoft Office Word</Application>
  <DocSecurity>0</DocSecurity>
  <PresentationFormat/>
  <Lines>16</Lines>
  <Paragraphs>4</Paragraphs>
  <Slides>0</Slides>
  <Notes>0</Notes>
  <HiddenSlides>0</HiddenSlides>
  <MMClips>0</MMClips>
  <ScaleCrop>false</ScaleCrop>
  <Company>浙江鸿程</Company>
  <LinksUpToDate>false</LinksUpToDate>
  <CharactersWithSpaces>2392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110接处警系统</dc:title>
  <dc:creator>dyl</dc:creator>
  <cp:lastModifiedBy>CuiL</cp:lastModifiedBy>
  <cp:revision>191</cp:revision>
  <dcterms:created xsi:type="dcterms:W3CDTF">2017-04-29T07:43:00Z</dcterms:created>
  <dcterms:modified xsi:type="dcterms:W3CDTF">2017-08-11T03:38:00Z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2052-9.1.0.4429</vt:lpwstr>
  </property>
</Properties>
</file>